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lang w:eastAsia="en-US" w:bidi="ar-SA"/>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1D1C6F">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1D1C6F">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1D1C6F">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1D1C6F">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1D1C6F">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1D1C6F">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1D1C6F">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1D1C6F">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1D1C6F">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1D1C6F">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1D1C6F">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1D1C6F">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1D1C6F">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1D1C6F">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1D1C6F">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1D1C6F">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1D1C6F">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1D1C6F">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1D1C6F">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1D1C6F">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1D1C6F">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5"/>
        </w:numPr>
      </w:pPr>
      <w:r>
        <w:t xml:space="preserve">Nhóm 4 </w:t>
      </w:r>
      <w:r w:rsidR="008A60DC">
        <w:t>sinh viên</w:t>
      </w:r>
    </w:p>
    <w:p w14:paraId="6856A6CB" w14:textId="530C9787" w:rsidR="009F0F85" w:rsidRPr="004A60F2" w:rsidRDefault="009F0F85" w:rsidP="008A60DC">
      <w:pPr>
        <w:pStyle w:val="ListParagraph"/>
        <w:numPr>
          <w:ilvl w:val="0"/>
          <w:numId w:val="35"/>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6"/>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6"/>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6"/>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429EC528">
            <wp:extent cx="2880625" cy="908935"/>
            <wp:effectExtent l="0" t="0" r="0" b="5715"/>
            <wp:docPr id="7097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ListParagraph"/>
        <w:numPr>
          <w:ilvl w:val="2"/>
          <w:numId w:val="36"/>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6"/>
        </w:numPr>
        <w:ind w:left="1620"/>
        <w:rPr>
          <w:color w:val="FF0000"/>
        </w:rPr>
      </w:pPr>
      <w:proofErr w:type="gramStart"/>
      <w:r w:rsidRPr="001307F8">
        <w:rPr>
          <w:b/>
          <w:bCs/>
        </w:rPr>
        <w:t>references </w:t>
      </w:r>
      <w:r w:rsidRPr="001307F8">
        <w:t>:</w:t>
      </w:r>
      <w:proofErr w:type="gramEnd"/>
      <w:r w:rsidRPr="001307F8">
        <w:t xml:space="preserve">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1DED94CB" w:rsidR="00875549" w:rsidRDefault="00875549" w:rsidP="00C64416">
      <w:pPr>
        <w:pStyle w:val="ListParagraph"/>
        <w:numPr>
          <w:ilvl w:val="2"/>
          <w:numId w:val="36"/>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48A2D61E">
            <wp:extent cx="761120" cy="490816"/>
            <wp:effectExtent l="0" t="0" r="1270" b="5080"/>
            <wp:docPr id="164653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ListParagraph"/>
        <w:numPr>
          <w:ilvl w:val="2"/>
          <w:numId w:val="36"/>
        </w:numPr>
        <w:ind w:left="1620"/>
        <w:rPr>
          <w:lang w:val="fr-FR"/>
        </w:rPr>
      </w:pPr>
      <w:proofErr w:type="gramStart"/>
      <w:r w:rsidRPr="009245BF">
        <w:rPr>
          <w:b/>
          <w:bCs/>
          <w:lang w:val="fr-FR"/>
        </w:rPr>
        <w:t>sources:</w:t>
      </w:r>
      <w:proofErr w:type="gramEnd"/>
      <w:r w:rsidRPr="009245BF">
        <w:rPr>
          <w:b/>
          <w:bCs/>
          <w:lang w:val="fr-FR"/>
        </w:rPr>
        <w:t xml:space="preserve">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6"/>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7"/>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7"/>
        </w:numPr>
      </w:pPr>
      <w:r>
        <w:t xml:space="preserve">Tạo một Project chung cho cả nhóm </w:t>
      </w:r>
    </w:p>
    <w:p w14:paraId="58BFFF20" w14:textId="5EFABA9B" w:rsidR="00455F19" w:rsidRDefault="00455F19" w:rsidP="005558A8">
      <w:pPr>
        <w:pStyle w:val="ListParagraph"/>
        <w:numPr>
          <w:ilvl w:val="0"/>
          <w:numId w:val="37"/>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7"/>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40211F06">
            <wp:extent cx="2790908" cy="1711100"/>
            <wp:effectExtent l="0" t="0" r="0" b="0"/>
            <wp:docPr id="150236557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ListParagraph"/>
        <w:numPr>
          <w:ilvl w:val="0"/>
          <w:numId w:val="37"/>
        </w:numPr>
      </w:pPr>
      <w:r>
        <w:t xml:space="preserve">Ở mỗi </w:t>
      </w:r>
      <w:proofErr w:type="gramStart"/>
      <w:r>
        <w:t>cột,</w:t>
      </w:r>
      <w:r w:rsidR="004427C7" w:rsidRPr="004427C7">
        <w:t xml:space="preserve">  yêu</w:t>
      </w:r>
      <w:proofErr w:type="gramEnd"/>
      <w:r w:rsidR="004427C7" w:rsidRPr="004427C7">
        <w:t xml:space="preserve">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7"/>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ex="http://schemas.microsoft.com/office/word/2018/wordml/cex" xmlns:w16="http://schemas.microsoft.com/office/word/2018/wordml" xmlns:mo="http://schemas.microsoft.com/office/mac/office/2008/main" xmlns:mv="urn:schemas-microsoft-com:mac:vml" xmlns:a="http://schemas.openxmlformats.org/drawingml/2006/main" xmlns:pic="http://schemas.openxmlformats.org/drawingml/2006/picture" xmlns:a14="http://schemas.microsoft.com/office/drawing/2010/main" xmlns:arto="http://schemas.microsoft.com/office/word/2006/arto">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2ECEAB4" w:rsidR="00727431" w:rsidRPr="009A4C41" w:rsidRDefault="00D51FCA" w:rsidP="00FE0482">
            <w:r>
              <w:t>20</w:t>
            </w:r>
            <w:r w:rsidR="00727431" w:rsidRPr="009A4C41">
              <w:t>/</w:t>
            </w:r>
            <w:r w:rsidR="005E008A">
              <w:t>1</w:t>
            </w:r>
            <w:r>
              <w:t>1</w:t>
            </w:r>
            <w:r w:rsidR="00727431" w:rsidRPr="009A4C41">
              <w:t>/</w:t>
            </w:r>
            <w:r w:rsidR="005E008A">
              <w:t>2019</w:t>
            </w:r>
          </w:p>
        </w:tc>
        <w:tc>
          <w:tcPr>
            <w:tcW w:w="3095" w:type="dxa"/>
          </w:tcPr>
          <w:p w14:paraId="33CC2B2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09D6B59" w:rsidR="00727431" w:rsidRPr="009A4C41" w:rsidRDefault="00D51FCA" w:rsidP="00FE0482">
            <w:r>
              <w:t>28</w:t>
            </w:r>
            <w:r w:rsidR="00727431" w:rsidRPr="009A4C41">
              <w:t>/1</w:t>
            </w:r>
            <w:r>
              <w:t>1</w:t>
            </w:r>
            <w:r w:rsidR="00727431" w:rsidRPr="009A4C41">
              <w:t>/</w:t>
            </w:r>
            <w:r w:rsidR="005E008A">
              <w:t>2019</w:t>
            </w:r>
          </w:p>
        </w:tc>
        <w:tc>
          <w:tcPr>
            <w:tcW w:w="3095" w:type="dxa"/>
          </w:tcPr>
          <w:p w14:paraId="1833F08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4336CEC9" w:rsidR="00727431" w:rsidRPr="009A4C41" w:rsidRDefault="00D51FCA" w:rsidP="00FE0482">
            <w:r>
              <w:t>02</w:t>
            </w:r>
            <w:r w:rsidR="00727431" w:rsidRPr="009A4C41">
              <w:t>/1</w:t>
            </w:r>
            <w:r>
              <w:t>1</w:t>
            </w:r>
            <w:r w:rsidR="00727431" w:rsidRPr="009A4C41">
              <w:t>/20</w:t>
            </w:r>
            <w:r w:rsidR="005E008A">
              <w:t>19</w:t>
            </w:r>
          </w:p>
        </w:tc>
        <w:tc>
          <w:tcPr>
            <w:tcW w:w="3095" w:type="dxa"/>
          </w:tcPr>
          <w:p w14:paraId="3969F2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2A55BA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w:t>
            </w:r>
            <w:r w:rsidR="00D51FCA">
              <w:t>3</w:t>
            </w:r>
          </w:p>
        </w:tc>
        <w:tc>
          <w:tcPr>
            <w:tcW w:w="1552" w:type="dxa"/>
          </w:tcPr>
          <w:p w14:paraId="5E82AEF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32782C9B" w:rsidR="00727431" w:rsidRPr="009A4C41" w:rsidRDefault="00D51FCA" w:rsidP="00FE0482">
            <w:r>
              <w:t>04/12/2019</w:t>
            </w:r>
          </w:p>
        </w:tc>
        <w:tc>
          <w:tcPr>
            <w:tcW w:w="3095" w:type="dxa"/>
          </w:tcPr>
          <w:p w14:paraId="7B305CF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6CC33359" w:rsidR="00727431" w:rsidRPr="009A4C41" w:rsidRDefault="00D51FCA"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D51FCA"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032F74C5" w:rsidR="00D51FCA" w:rsidRPr="009A4C41" w:rsidRDefault="00D51FCA" w:rsidP="00D51FCA">
            <w:r>
              <w:t>05</w:t>
            </w:r>
            <w:r w:rsidRPr="009A4C41">
              <w:t>/</w:t>
            </w:r>
            <w:r>
              <w:t>12</w:t>
            </w:r>
            <w:r w:rsidRPr="009A4C41">
              <w:t>/</w:t>
            </w:r>
            <w:r>
              <w:t>2019</w:t>
            </w:r>
          </w:p>
        </w:tc>
        <w:tc>
          <w:tcPr>
            <w:tcW w:w="3095" w:type="dxa"/>
          </w:tcPr>
          <w:p w14:paraId="40B3DC4F"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14FD0316"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243A5EAE" w:rsidR="00D51FCA" w:rsidRPr="009A4C41" w:rsidRDefault="00D51FCA" w:rsidP="00D51FCA">
            <w:r>
              <w:t>08</w:t>
            </w:r>
            <w:r w:rsidRPr="009A4C41">
              <w:t>/1</w:t>
            </w:r>
            <w:r>
              <w:t>2</w:t>
            </w:r>
            <w:r w:rsidRPr="009A4C41">
              <w:t>/</w:t>
            </w:r>
            <w:r>
              <w:t>2019</w:t>
            </w:r>
          </w:p>
        </w:tc>
        <w:tc>
          <w:tcPr>
            <w:tcW w:w="3095" w:type="dxa"/>
          </w:tcPr>
          <w:p w14:paraId="362C017C"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51819875"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06779DCA" w:rsidR="00D51FCA" w:rsidRPr="009A4C41" w:rsidRDefault="00D51FCA" w:rsidP="00D51FCA">
            <w:r>
              <w:t>12</w:t>
            </w:r>
            <w:r w:rsidRPr="009A4C41">
              <w:t>/12/20</w:t>
            </w:r>
            <w:r>
              <w:t>19</w:t>
            </w:r>
          </w:p>
        </w:tc>
        <w:tc>
          <w:tcPr>
            <w:tcW w:w="3095" w:type="dxa"/>
          </w:tcPr>
          <w:p w14:paraId="1F46DC41"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0B577744"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0.7</w:t>
            </w:r>
          </w:p>
        </w:tc>
        <w:tc>
          <w:tcPr>
            <w:tcW w:w="1552" w:type="dxa"/>
          </w:tcPr>
          <w:p w14:paraId="4B313FD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622D926B" w:rsidR="00D51FCA" w:rsidRPr="009A4C41" w:rsidRDefault="00D51FCA" w:rsidP="00D51FCA">
            <w:r>
              <w:t>14/12/2019</w:t>
            </w:r>
          </w:p>
        </w:tc>
        <w:tc>
          <w:tcPr>
            <w:tcW w:w="3095" w:type="dxa"/>
          </w:tcPr>
          <w:p w14:paraId="663BAFC1"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1BC3F963"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139CCF7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EAE8135" w:rsidR="00D51FCA" w:rsidRPr="009A4C41" w:rsidRDefault="00D51FCA" w:rsidP="00D51FCA">
            <w:r>
              <w:t>24/12/2019</w:t>
            </w:r>
          </w:p>
        </w:tc>
        <w:tc>
          <w:tcPr>
            <w:tcW w:w="3095" w:type="dxa"/>
          </w:tcPr>
          <w:p w14:paraId="56D18A0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DF04540"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6709E35"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D51FCA" w:rsidRPr="009A4C41" w:rsidRDefault="00D51FCA" w:rsidP="00D51FCA"/>
        </w:tc>
        <w:tc>
          <w:tcPr>
            <w:tcW w:w="3095" w:type="dxa"/>
          </w:tcPr>
          <w:p w14:paraId="30A1B79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End w:id="0"/>
    </w:p>
    <w:p w14:paraId="1D0DE2F3" w14:textId="0770349E" w:rsidR="00587AEE" w:rsidRDefault="009E2E20" w:rsidP="009E2E20">
      <w:pPr>
        <w:pStyle w:val="Heading2"/>
      </w:pPr>
      <w:bookmarkStart w:id="1" w:name="_Toc25660379"/>
      <w:r>
        <w:t xml:space="preserve">Mô tả </w:t>
      </w:r>
      <w:r w:rsidR="00BA730B">
        <w:t>dự án</w:t>
      </w:r>
      <w:bookmarkEnd w:id="1"/>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w:t>
      </w:r>
      <w:proofErr w:type="gramStart"/>
      <w:r>
        <w:rPr>
          <w:i/>
          <w:iCs/>
        </w:rPr>
        <w:t>BTL)  là</w:t>
      </w:r>
      <w:proofErr w:type="gramEnd"/>
      <w:r>
        <w:rPr>
          <w:i/>
          <w:iCs/>
        </w:rPr>
        <w:t xml:space="preserve">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2" w:name="_Toc25660380"/>
      <w:r>
        <w:t>Công cụ quản lý</w:t>
      </w:r>
      <w:bookmarkEnd w:id="2"/>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3" w:name="_Toc25660381"/>
      <w:r>
        <w:t>Các nhân sự tham gia dự án</w:t>
      </w:r>
      <w:bookmarkEnd w:id="3"/>
    </w:p>
    <w:p w14:paraId="416F62C7" w14:textId="068E44CF" w:rsidR="00587AEE" w:rsidRDefault="00587AEE" w:rsidP="00587AEE">
      <w:pPr>
        <w:pStyle w:val="Heading2"/>
      </w:pPr>
      <w:bookmarkStart w:id="4" w:name="_Toc25660382"/>
      <w:r>
        <w:t>Thông tin liên hệ phía khách hàng</w:t>
      </w:r>
      <w:bookmarkEnd w:id="4"/>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5" w:name="_Toc25660383"/>
      <w:r>
        <w:t>Thông tin liên hệ phía công ty</w:t>
      </w:r>
      <w:bookmarkEnd w:id="5"/>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6" w:name="_Toc25660384"/>
      <w:r>
        <w:t>Phân chia vai trò của thành viên dự án và khách hàng</w:t>
      </w:r>
      <w:bookmarkEnd w:id="6"/>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5660385"/>
      <w:r>
        <w:t>Khảo sát dự án</w:t>
      </w:r>
      <w:bookmarkEnd w:id="7"/>
    </w:p>
    <w:p w14:paraId="4EFA2D31" w14:textId="5D50767E" w:rsidR="00344D7B" w:rsidRDefault="00344D7B" w:rsidP="00A9178E">
      <w:pPr>
        <w:pStyle w:val="Heading2"/>
      </w:pPr>
      <w:bookmarkStart w:id="8" w:name="_Toc25660386"/>
      <w:r>
        <w:t>Yêu cầu khách hàng</w:t>
      </w:r>
      <w:bookmarkEnd w:id="8"/>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9" w:name="_Toc25660387"/>
      <w:r>
        <w:t xml:space="preserve">Mô hình </w:t>
      </w:r>
      <w:r w:rsidR="005E6C88">
        <w:t>hoạt động</w:t>
      </w:r>
      <w:r>
        <w:t xml:space="preserve"> hiện thời</w:t>
      </w:r>
      <w:r w:rsidR="005E6C88">
        <w:t xml:space="preserve"> – nghiệp vụ</w:t>
      </w:r>
      <w:bookmarkEnd w:id="9"/>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0" w:name="_Toc25660388"/>
      <w:r>
        <w:t>Mô hình hoạt động dự kiến sau khi áp dụng sản phẩm mới</w:t>
      </w:r>
      <w:bookmarkEnd w:id="10"/>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1" w:name="_Toc25660389"/>
      <w:r>
        <w:t>Phạm vi</w:t>
      </w:r>
      <w:r w:rsidR="00DD00D8">
        <w:t xml:space="preserve"> dự án</w:t>
      </w:r>
      <w:bookmarkEnd w:id="11"/>
    </w:p>
    <w:p w14:paraId="4FFBB55D" w14:textId="77777777" w:rsidR="00B510F7" w:rsidRPr="0044021C" w:rsidRDefault="00B510F7" w:rsidP="00B510F7">
      <w:bookmarkStart w:id="12" w:name="_Toc25660390"/>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r>
        <w:t>Giao tiếp/Trao đổi thông tin</w:t>
      </w:r>
      <w:bookmarkEnd w:id="12"/>
    </w:p>
    <w:p w14:paraId="78CEF8C6" w14:textId="34BFFB5E" w:rsidR="00A80DD4" w:rsidRDefault="00802E21" w:rsidP="00A80DD4">
      <w:pPr>
        <w:pStyle w:val="Heading2"/>
      </w:pPr>
      <w:r w:rsidRPr="00802E21">
        <w:t xml:space="preserve">Các qui định về </w:t>
      </w:r>
      <w:r w:rsidR="00A80DD4">
        <w:t>trao đổi</w:t>
      </w:r>
      <w:r>
        <w:t xml:space="preserve"> </w:t>
      </w:r>
      <w:r w:rsidR="001461EB">
        <w:t xml:space="preserve">trong </w:t>
      </w:r>
      <w:r>
        <w:t>nội bộ</w:t>
      </w:r>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Pr="006F1C60" w:rsidRDefault="007E2BF2" w:rsidP="006F1C60">
      <w:r>
        <w:t>Các cuộc trao đổi thông qua email về sản phẩm phải được CC đầy đủ cho các thành viên liên quan.</w:t>
      </w:r>
    </w:p>
    <w:p w14:paraId="5042BED5" w14:textId="16616CE0" w:rsidR="00802E21" w:rsidRDefault="00802E21" w:rsidP="00A80DD4">
      <w:pPr>
        <w:pStyle w:val="Heading2"/>
      </w:pPr>
      <w:r w:rsidRPr="00802E21">
        <w:t xml:space="preserve">Các qui định về </w:t>
      </w:r>
      <w:r w:rsidR="00A80DD4">
        <w:t>trao đổi</w:t>
      </w:r>
      <w:r>
        <w:t xml:space="preserve"> với khách hàng</w:t>
      </w:r>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7D277B6C"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3" w:name="_Toc25660391"/>
      <w:r w:rsidRPr="161F1C4C">
        <w:t>Ước lượng chung</w:t>
      </w:r>
      <w:bookmarkEnd w:id="13"/>
    </w:p>
    <w:p w14:paraId="486E4519" w14:textId="6B9C9826" w:rsidR="00464FA9" w:rsidRDefault="161F1C4C" w:rsidP="00E31DB9">
      <w:pPr>
        <w:pStyle w:val="Heading2"/>
      </w:pPr>
      <w:bookmarkStart w:id="14" w:name="_Toc25660392"/>
      <w:r>
        <w:t>Ước lượng tính năng</w:t>
      </w:r>
      <w:bookmarkEnd w:id="14"/>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0B266D4C" w:rsidR="00B34199" w:rsidRDefault="161F1C4C" w:rsidP="00B34199">
      <w:pPr>
        <w:pStyle w:val="Heading2"/>
      </w:pPr>
      <w:bookmarkStart w:id="15" w:name="_Toc25660393"/>
      <w:r>
        <w:lastRenderedPageBreak/>
        <w:t>Work Breakdown Structure</w:t>
      </w:r>
      <w:bookmarkEnd w:id="15"/>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20"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aption"/>
      </w:pPr>
      <w:r>
        <w:t xml:space="preserve">Figure </w:t>
      </w:r>
      <w:fldSimple w:instr=" STYLEREF 1 \s ">
        <w:r w:rsidR="00015243">
          <w:rPr>
            <w:noProof/>
          </w:rPr>
          <w:t>5</w:t>
        </w:r>
      </w:fldSimple>
      <w:r w:rsidR="00015243">
        <w:noBreakHyphen/>
      </w:r>
      <w:fldSimple w:instr=" SEQ Figure \* ARABIC \s 1 ">
        <w:r w:rsidR="00015243">
          <w:rPr>
            <w:noProof/>
          </w:rPr>
          <w:t>1</w:t>
        </w:r>
      </w:fldSimple>
      <w:r>
        <w:t>: Biểu đồ WBS cho dự án</w:t>
      </w:r>
    </w:p>
    <w:p w14:paraId="7CB60D16" w14:textId="7C752AC3" w:rsidR="002814C8" w:rsidRDefault="161F1C4C" w:rsidP="00E31DB9">
      <w:pPr>
        <w:pStyle w:val="Heading2"/>
      </w:pPr>
      <w:bookmarkStart w:id="16" w:name="_Toc25660394"/>
      <w:r>
        <w:t>Ước lượng thời gian</w:t>
      </w:r>
      <w:bookmarkEnd w:id="16"/>
    </w:p>
    <w:p w14:paraId="4CAA1D6E" w14:textId="1630F74B" w:rsidR="00612FB1" w:rsidRPr="00451DC3" w:rsidRDefault="00561B0E" w:rsidP="00612FB1">
      <w:r>
        <w:t>Thời gian cần thiết làm dự án là trong khoảng 24-26 ngày</w:t>
      </w:r>
      <w:r w:rsidR="00360A39">
        <w:t xml:space="preserve"> dựa trên WBS</w:t>
      </w:r>
      <w:bookmarkStart w:id="17" w:name="_GoBack"/>
      <w:bookmarkEnd w:id="17"/>
      <w:r>
        <w:t>.</w:t>
      </w:r>
    </w:p>
    <w:p w14:paraId="33628FB7" w14:textId="77777777" w:rsidR="00D466C7" w:rsidRDefault="161F1C4C" w:rsidP="00E31DB9">
      <w:pPr>
        <w:pStyle w:val="Heading2"/>
      </w:pPr>
      <w:bookmarkStart w:id="18" w:name="_Toc25660395"/>
      <w:r>
        <w:lastRenderedPageBreak/>
        <w:t>Ước lượng rủi ro</w:t>
      </w:r>
      <w:bookmarkEnd w:id="18"/>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1"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aption"/>
      </w:pPr>
      <w:r>
        <w:t xml:space="preserve">Figure </w:t>
      </w:r>
      <w:fldSimple w:instr=" STYLEREF 1 \s ">
        <w:r>
          <w:rPr>
            <w:noProof/>
          </w:rPr>
          <w:t>5</w:t>
        </w:r>
      </w:fldSimple>
      <w:r>
        <w:noBreakHyphen/>
      </w:r>
      <w:fldSimple w:instr=" SEQ Figure \* ARABIC \s 1 ">
        <w:r>
          <w:rPr>
            <w:noProof/>
          </w:rPr>
          <w:t>2</w:t>
        </w:r>
      </w:fldSimple>
      <w:r>
        <w:t>: Ước lượng rủi ro của dự án.</w:t>
      </w:r>
    </w:p>
    <w:p w14:paraId="5532CC94" w14:textId="4F7211A5" w:rsidR="00E31DB9" w:rsidRDefault="161F1C4C" w:rsidP="00E31DB9">
      <w:pPr>
        <w:pStyle w:val="Heading1"/>
      </w:pPr>
      <w:bookmarkStart w:id="19" w:name="_Toc25660396"/>
      <w:r>
        <w:t>Ước lượng giá thành</w:t>
      </w:r>
      <w:bookmarkEnd w:id="19"/>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0" w:name="_Toc25660397"/>
      <w:r>
        <w:t>Ước lượng chất lượng</w:t>
      </w:r>
      <w:bookmarkEnd w:id="20"/>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 xml:space="preserve">Qui định số dòng comment trên mỗi </w:t>
      </w:r>
      <w:proofErr w:type="gramStart"/>
      <w:r w:rsidRPr="6F402745">
        <w:rPr>
          <w:rFonts w:eastAsia="Tahoma" w:cs="Tahoma"/>
          <w:lang w:val="fr-FR"/>
        </w:rPr>
        <w:t>Kloc:</w:t>
      </w:r>
      <w:proofErr w:type="gramEnd"/>
      <w:r w:rsidRPr="6F402745">
        <w:rPr>
          <w:rFonts w:eastAsia="Tahoma" w:cs="Tahoma"/>
          <w:lang w:val="fr-FR"/>
        </w:rPr>
        <w:t xml:space="preserve">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 xml:space="preserve">Qui định về số unit test, automation </w:t>
      </w:r>
      <w:proofErr w:type="gramStart"/>
      <w:r w:rsidRPr="6F402745">
        <w:rPr>
          <w:rFonts w:eastAsia="Tahoma" w:cs="Tahoma"/>
          <w:lang w:val="fr-FR"/>
        </w:rPr>
        <w:t>test</w:t>
      </w:r>
      <w:r w:rsidR="5C6A665E" w:rsidRPr="5C6A665E">
        <w:rPr>
          <w:rFonts w:eastAsia="Tahoma" w:cs="Tahoma"/>
          <w:lang w:val="fr-FR"/>
        </w:rPr>
        <w:t>:</w:t>
      </w:r>
      <w:proofErr w:type="gramEnd"/>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w:t>
      </w:r>
      <w:proofErr w:type="gramStart"/>
      <w:r w:rsidRPr="6F402745">
        <w:rPr>
          <w:rFonts w:eastAsia="Tahoma" w:cs="Tahoma"/>
          <w:lang w:val="fr-FR"/>
        </w:rPr>
        <w:t>test:</w:t>
      </w:r>
      <w:proofErr w:type="gramEnd"/>
      <w:r w:rsidRPr="6F402745">
        <w:rPr>
          <w:rFonts w:eastAsia="Tahoma" w:cs="Tahoma"/>
          <w:lang w:val="fr-FR"/>
        </w:rPr>
        <w:t xml:space="preserve">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 xml:space="preserve">Automation </w:t>
      </w:r>
      <w:proofErr w:type="gramStart"/>
      <w:r w:rsidRPr="6F402745">
        <w:rPr>
          <w:rFonts w:eastAsia="Tahoma" w:cs="Tahoma"/>
          <w:lang w:val="fr-FR"/>
        </w:rPr>
        <w:t>test:</w:t>
      </w:r>
      <w:proofErr w:type="gramEnd"/>
      <w:r w:rsidRPr="6F402745">
        <w:rPr>
          <w:rFonts w:eastAsia="Tahoma" w:cs="Tahoma"/>
          <w:lang w:val="fr-FR"/>
        </w:rPr>
        <w:t xml:space="preserve"> 3500</w:t>
      </w:r>
      <w:r w:rsidR="5C6A665E" w:rsidRPr="5C6A665E">
        <w:rPr>
          <w:rFonts w:eastAsia="Tahoma" w:cs="Tahoma"/>
          <w:lang w:val="fr-FR"/>
        </w:rPr>
        <w:t>.</w:t>
      </w:r>
    </w:p>
    <w:p w14:paraId="6C4B20CD" w14:textId="46A1E73E" w:rsidR="00DE0787" w:rsidRDefault="161F1C4C" w:rsidP="00DE0787">
      <w:pPr>
        <w:pStyle w:val="Heading1"/>
      </w:pPr>
      <w:bookmarkStart w:id="21" w:name="_Toc25660398"/>
      <w:r>
        <w:t xml:space="preserve">Phân tích thiết kế </w:t>
      </w:r>
      <w:bookmarkEnd w:id="21"/>
    </w:p>
    <w:p w14:paraId="4870C85E" w14:textId="05698BF9" w:rsidR="003F1120" w:rsidRDefault="161F1C4C" w:rsidP="003F1120">
      <w:pPr>
        <w:pStyle w:val="Heading2"/>
        <w:rPr>
          <w:lang w:eastAsia="en-US" w:bidi="ar-SA"/>
        </w:rPr>
      </w:pPr>
      <w:bookmarkStart w:id="22" w:name="_Toc25660399"/>
      <w:r w:rsidRPr="161F1C4C">
        <w:rPr>
          <w:lang w:eastAsia="en-US" w:bidi="ar-SA"/>
        </w:rPr>
        <w:t>Mô hình tích hợp phần cứng/phần mềm</w:t>
      </w:r>
      <w:bookmarkEnd w:id="22"/>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3" w:name="_Toc25660400"/>
      <w:r w:rsidRPr="161F1C4C">
        <w:rPr>
          <w:lang w:eastAsia="en-US" w:bidi="ar-SA"/>
        </w:rPr>
        <w:lastRenderedPageBreak/>
        <w:t>Giao diện</w:t>
      </w:r>
      <w:bookmarkEnd w:id="23"/>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Heading2"/>
        <w:rPr>
          <w:lang w:eastAsia="en-US" w:bidi="ar-SA"/>
        </w:rPr>
      </w:pPr>
      <w:bookmarkStart w:id="24" w:name="_Toc25660401"/>
      <w:r w:rsidRPr="161F1C4C">
        <w:rPr>
          <w:lang w:eastAsia="en-US" w:bidi="ar-SA"/>
        </w:rPr>
        <w:t>Cơ sở dữ liệu</w:t>
      </w:r>
      <w:bookmarkEnd w:id="24"/>
    </w:p>
    <w:p w14:paraId="3B50DAF4" w14:textId="0CB9F6DC" w:rsidR="3EEA2E24" w:rsidRPr="002B72E7" w:rsidRDefault="161F1C4C" w:rsidP="3EEA2E24">
      <w:pPr>
        <w:rPr>
          <w:lang w:val="vi-VN"/>
        </w:rPr>
      </w:pPr>
      <w:bookmarkStart w:id="25" w:name="_Toc25660402"/>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r w:rsidRPr="161F1C4C">
        <w:rPr>
          <w:lang w:eastAsia="en-US" w:bidi="ar-SA"/>
        </w:rPr>
        <w:t>Mạng</w:t>
      </w:r>
      <w:bookmarkEnd w:id="25"/>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6" w:name="_Toc25660403"/>
      <w:r>
        <w:t>Giám sát dự án</w:t>
      </w:r>
      <w:bookmarkEnd w:id="26"/>
    </w:p>
    <w:p w14:paraId="36610AD8" w14:textId="10D1CC69" w:rsidR="00F45E06" w:rsidRDefault="161F1C4C"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28" w:name="_Toc25660405"/>
      <w:r w:rsidRPr="155BEDE7">
        <w:rPr>
          <w:rFonts w:eastAsia="Tahoma" w:cs="Tahoma"/>
        </w:rPr>
        <w:lastRenderedPageBreak/>
        <w:t>Đóng dự án</w:t>
      </w:r>
      <w:bookmarkEnd w:id="28"/>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t>Thời gian thực hiện: 24-26 ngày</w:t>
      </w:r>
    </w:p>
    <w:p w14:paraId="37A5DC86" w14:textId="03D73393" w:rsidR="008E6AE9" w:rsidRPr="00D1020B" w:rsidRDefault="161F1C4C" w:rsidP="00D1020B">
      <w:pPr>
        <w:pStyle w:val="Heading2"/>
      </w:pPr>
      <w:bookmarkStart w:id="29" w:name="_Toc25660406"/>
      <w:r>
        <w:t>Quản lý mã nguồn</w:t>
      </w:r>
      <w:bookmarkEnd w:id="29"/>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Heading2"/>
      </w:pPr>
      <w:bookmarkStart w:id="30" w:name="_Toc25660407"/>
      <w:r>
        <w:t>Quản lý công việc</w:t>
      </w:r>
      <w:bookmarkEnd w:id="30"/>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ListParagraph"/>
        <w:numPr>
          <w:ilvl w:val="0"/>
          <w:numId w:val="39"/>
        </w:numPr>
      </w:pPr>
      <w:r w:rsidRPr="155BEDE7">
        <w:rPr>
          <w:rFonts w:eastAsia="Tahoma" w:cs="Tahoma"/>
        </w:rPr>
        <w:t>Số task chưa hoàn thành: 0</w:t>
      </w:r>
    </w:p>
    <w:p w14:paraId="033A0ED3" w14:textId="44E8A50A" w:rsidR="6F402745" w:rsidRDefault="155BEDE7" w:rsidP="6F402745">
      <w:pPr>
        <w:pStyle w:val="ListParagraph"/>
        <w:numPr>
          <w:ilvl w:val="0"/>
          <w:numId w:val="39"/>
        </w:numPr>
      </w:pPr>
      <w:r w:rsidRPr="155BEDE7">
        <w:rPr>
          <w:rFonts w:eastAsia="Tahoma" w:cs="Tahoma"/>
        </w:rPr>
        <w:t>Số task hoàn thành muộn: 0</w:t>
      </w:r>
    </w:p>
    <w:p w14:paraId="0FEFB220" w14:textId="3004F57A" w:rsidR="6F402745" w:rsidRDefault="6F402745" w:rsidP="6F402745">
      <w:pPr>
        <w:pStyle w:val="Heading1"/>
        <w:rPr>
          <w:lang w:eastAsia="en-US" w:bidi="ar-SA"/>
        </w:rPr>
      </w:pPr>
      <w:r w:rsidRPr="6F402745">
        <w:rPr>
          <w:lang w:eastAsia="en-US" w:bidi="ar-SA"/>
        </w:rPr>
        <w:t>Danh mục tài liệu liên quan</w:t>
      </w:r>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117FB" w14:textId="77777777" w:rsidR="002537B4" w:rsidRDefault="002537B4">
      <w:r>
        <w:separator/>
      </w:r>
    </w:p>
    <w:p w14:paraId="4581F4DD" w14:textId="77777777" w:rsidR="002537B4" w:rsidRDefault="002537B4"/>
  </w:endnote>
  <w:endnote w:type="continuationSeparator" w:id="0">
    <w:p w14:paraId="5F3138BE" w14:textId="77777777" w:rsidR="002537B4" w:rsidRDefault="002537B4">
      <w:r>
        <w:continuationSeparator/>
      </w:r>
    </w:p>
    <w:p w14:paraId="7E5AB400" w14:textId="77777777" w:rsidR="002537B4" w:rsidRDefault="002537B4"/>
  </w:endnote>
  <w:endnote w:type="continuationNotice" w:id="1">
    <w:p w14:paraId="549B540E" w14:textId="77777777" w:rsidR="002537B4" w:rsidRDefault="002537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2537B4" w:rsidRDefault="002537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4932A4" w:rsidR="002537B4" w:rsidRPr="009A57EC" w:rsidRDefault="002537B4"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2537B4" w:rsidRPr="00932976" w:rsidRDefault="002537B4"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2537B4" w:rsidRPr="00932976" w:rsidRDefault="002537B4"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2537B4" w:rsidRDefault="002537B4"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2537B4" w:rsidRDefault="002537B4">
    <w:pPr>
      <w:pStyle w:val="Footer"/>
      <w:rPr>
        <w:i/>
        <w:color w:val="003366"/>
      </w:rPr>
    </w:pPr>
  </w:p>
  <w:p w14:paraId="2B3DBBFD" w14:textId="77777777" w:rsidR="002537B4" w:rsidRDefault="002537B4">
    <w:pPr>
      <w:pStyle w:val="Footer"/>
      <w:rPr>
        <w:i/>
        <w:color w:val="003366"/>
      </w:rPr>
    </w:pPr>
  </w:p>
  <w:p w14:paraId="7A61AF73" w14:textId="77777777" w:rsidR="002537B4" w:rsidRPr="00932976" w:rsidRDefault="002537B4">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2537B4" w:rsidRDefault="002537B4"/>
  <w:p w14:paraId="7F403060" w14:textId="77777777" w:rsidR="002537B4" w:rsidRDefault="002537B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6C15552" w:rsidR="002537B4" w:rsidRPr="001022FF" w:rsidRDefault="002537B4"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2537B4" w:rsidRDefault="002537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60904" w14:textId="77777777" w:rsidR="002537B4" w:rsidRDefault="002537B4">
      <w:r>
        <w:separator/>
      </w:r>
    </w:p>
    <w:p w14:paraId="37A4AF00" w14:textId="77777777" w:rsidR="002537B4" w:rsidRDefault="002537B4"/>
  </w:footnote>
  <w:footnote w:type="continuationSeparator" w:id="0">
    <w:p w14:paraId="2F125452" w14:textId="77777777" w:rsidR="002537B4" w:rsidRDefault="002537B4">
      <w:r>
        <w:continuationSeparator/>
      </w:r>
    </w:p>
    <w:p w14:paraId="6D3993EB" w14:textId="77777777" w:rsidR="002537B4" w:rsidRDefault="002537B4"/>
  </w:footnote>
  <w:footnote w:type="continuationNotice" w:id="1">
    <w:p w14:paraId="14A33E1E" w14:textId="77777777" w:rsidR="002537B4" w:rsidRDefault="002537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2537B4" w:rsidRDefault="002537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2537B4" w:rsidRPr="009A57EC" w:rsidRDefault="002537B4"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2537B4" w:rsidRDefault="002537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2537B4" w:rsidRDefault="002537B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AB8A2E8" w:rsidR="002537B4" w:rsidRPr="00AB15C8" w:rsidRDefault="002537B4"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2537B4" w:rsidRPr="00D51159" w:rsidRDefault="002537B4"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BBEE933">
            <v:shapetype id="_x0000_t202" coordsize="21600,21600" o:spt="202" path="m,l,21600r21600,l21600,xe" w14:anchorId="2A850F9D">
              <v:stroke joinstyle="miter"/>
              <v:path gradientshapeok="t" o:connecttype="rect"/>
            </v:shapetype>
            <v:shape id="Text Box 14"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">
              <v:textbox>
                <w:txbxContent>
                  <w:p w:rsidRPr="00D51159" w:rsidR="002537B4" w:rsidP="00D51159" w:rsidRDefault="002537B4" w14:paraId="672A6659" w14:textId="4D4D1C1A">
                    <w:pPr>
                      <w:rPr>
                        <w:b/>
                        <w:i/>
                        <w:color w:val="C00000"/>
                        <w:sz w:val="16"/>
                      </w:rPr>
                    </w:pPr>
                    <w:r>
                      <w:rPr>
                        <w:noProof/>
                        <w:lang w:eastAsia="en-US" w:bidi="ar-SA"/>
                      </w:rPr>
                      <w:drawing>
                        <wp:inline distT="0" distB="0" distL="0" distR="0" wp14:anchorId="18698C1C" wp14:editId="6C8BC4F4">
                          <wp:extent cx="716915" cy="608129"/>
                          <wp:effectExtent l="0" t="0" r="6985" b="0"/>
                          <wp:docPr id="983300423"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2">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2537B4" w:rsidRDefault="002537B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2537B4" w:rsidRDefault="002537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0241"/>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0A39"/>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477B"/>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428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1FCA"/>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9FD"/>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779"/>
    <w:rsid w:val="00FF2D7B"/>
    <w:rsid w:val="00FF2FE9"/>
    <w:rsid w:val="00FF6F60"/>
    <w:rsid w:val="0F5105FB"/>
    <w:rsid w:val="155BEDE7"/>
    <w:rsid w:val="161F1C4C"/>
    <w:rsid w:val="22D08BA7"/>
    <w:rsid w:val="29D35C8D"/>
    <w:rsid w:val="2DE37C2A"/>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_rels/header5.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34BE0-3263-3B4E-BBAD-FA16D5191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2507</Words>
  <Characters>14295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16769</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Unk Call Me</cp:lastModifiedBy>
  <cp:revision>2</cp:revision>
  <cp:lastPrinted>2008-03-12T21:02:00Z</cp:lastPrinted>
  <dcterms:created xsi:type="dcterms:W3CDTF">2019-12-16T01:32:00Z</dcterms:created>
  <dcterms:modified xsi:type="dcterms:W3CDTF">2019-12-16T01:32:00Z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