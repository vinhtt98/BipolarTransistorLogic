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lang w:eastAsia="en-US" w:bidi="ar-SA"/>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437DD35D" w14:textId="03BDD32D" w:rsidR="00D8166D" w:rsidRDefault="00030EB1">
      <w:pPr>
        <w:pStyle w:val="TOC1"/>
        <w:rPr>
          <w:rFonts w:asciiTheme="minorHAnsi" w:eastAsiaTheme="minorEastAsia" w:hAnsiTheme="minorHAnsi" w:cstheme="minorBidi"/>
          <w:b w:val="0"/>
          <w:bCs w:val="0"/>
          <w:caps w:val="0"/>
          <w:noProof/>
          <w:sz w:val="24"/>
          <w:szCs w:val="24"/>
          <w:lang w:eastAsia="en-US" w:bidi="ar-SA"/>
        </w:rPr>
      </w:pPr>
      <w:r>
        <w:rPr>
          <w:u w:val="single"/>
        </w:rPr>
        <w:fldChar w:fldCharType="begin"/>
      </w:r>
      <w:r>
        <w:rPr>
          <w:u w:val="single"/>
        </w:rPr>
        <w:instrText xml:space="preserve"> TOC \o "1-3" \h \z \u </w:instrText>
      </w:r>
      <w:r>
        <w:rPr>
          <w:u w:val="single"/>
        </w:rPr>
        <w:fldChar w:fldCharType="separate"/>
      </w:r>
      <w:hyperlink w:anchor="_Toc27377801" w:history="1">
        <w:r w:rsidR="00D8166D" w:rsidRPr="00E966A9">
          <w:rPr>
            <w:rStyle w:val="Hyperlink"/>
            <w:noProof/>
          </w:rPr>
          <w:t>1.</w:t>
        </w:r>
        <w:r w:rsidR="00D8166D">
          <w:rPr>
            <w:rFonts w:asciiTheme="minorHAnsi" w:eastAsiaTheme="minorEastAsia" w:hAnsiTheme="minorHAnsi" w:cstheme="minorBidi"/>
            <w:b w:val="0"/>
            <w:bCs w:val="0"/>
            <w:caps w:val="0"/>
            <w:noProof/>
            <w:sz w:val="24"/>
            <w:szCs w:val="24"/>
            <w:lang w:eastAsia="en-US" w:bidi="ar-SA"/>
          </w:rPr>
          <w:tab/>
        </w:r>
        <w:r w:rsidR="00D8166D" w:rsidRPr="00E966A9">
          <w:rPr>
            <w:rStyle w:val="Hyperlink"/>
            <w:noProof/>
          </w:rPr>
          <w:t>Giới thiệu dự án</w:t>
        </w:r>
        <w:r w:rsidR="00D8166D">
          <w:rPr>
            <w:noProof/>
            <w:webHidden/>
          </w:rPr>
          <w:tab/>
        </w:r>
        <w:r w:rsidR="00D8166D">
          <w:rPr>
            <w:noProof/>
            <w:webHidden/>
          </w:rPr>
          <w:fldChar w:fldCharType="begin"/>
        </w:r>
        <w:r w:rsidR="00D8166D">
          <w:rPr>
            <w:noProof/>
            <w:webHidden/>
          </w:rPr>
          <w:instrText xml:space="preserve"> PAGEREF _Toc27377801 \h </w:instrText>
        </w:r>
        <w:r w:rsidR="00D8166D">
          <w:rPr>
            <w:noProof/>
            <w:webHidden/>
          </w:rPr>
        </w:r>
        <w:r w:rsidR="00D8166D">
          <w:rPr>
            <w:noProof/>
            <w:webHidden/>
          </w:rPr>
          <w:fldChar w:fldCharType="separate"/>
        </w:r>
        <w:r w:rsidR="00D8166D">
          <w:rPr>
            <w:noProof/>
            <w:webHidden/>
          </w:rPr>
          <w:t>7</w:t>
        </w:r>
        <w:r w:rsidR="00D8166D">
          <w:rPr>
            <w:noProof/>
            <w:webHidden/>
          </w:rPr>
          <w:fldChar w:fldCharType="end"/>
        </w:r>
      </w:hyperlink>
    </w:p>
    <w:p w14:paraId="4D226A2E" w14:textId="277DE5E3" w:rsidR="00D8166D" w:rsidRDefault="00D8166D">
      <w:pPr>
        <w:pStyle w:val="TOC2"/>
        <w:rPr>
          <w:rFonts w:asciiTheme="minorHAnsi" w:eastAsiaTheme="minorEastAsia" w:hAnsiTheme="minorHAnsi" w:cstheme="minorBidi"/>
          <w:noProof/>
          <w:sz w:val="24"/>
          <w:szCs w:val="24"/>
          <w:lang w:eastAsia="en-US" w:bidi="ar-SA"/>
        </w:rPr>
      </w:pPr>
      <w:hyperlink w:anchor="_Toc27377802" w:history="1">
        <w:r w:rsidRPr="00E966A9">
          <w:rPr>
            <w:rStyle w:val="Hyperlink"/>
            <w:rFonts w:cs="Tahoma"/>
            <w:noProof/>
          </w:rPr>
          <w:t>1.1.</w:t>
        </w:r>
        <w:r>
          <w:rPr>
            <w:rFonts w:asciiTheme="minorHAnsi" w:eastAsiaTheme="minorEastAsia" w:hAnsiTheme="minorHAnsi" w:cstheme="minorBidi"/>
            <w:noProof/>
            <w:sz w:val="24"/>
            <w:szCs w:val="24"/>
            <w:lang w:eastAsia="en-US" w:bidi="ar-SA"/>
          </w:rPr>
          <w:tab/>
        </w:r>
        <w:r w:rsidRPr="00E966A9">
          <w:rPr>
            <w:rStyle w:val="Hyperlink"/>
            <w:noProof/>
          </w:rPr>
          <w:t>Mô tả dự án</w:t>
        </w:r>
        <w:r>
          <w:rPr>
            <w:noProof/>
            <w:webHidden/>
          </w:rPr>
          <w:tab/>
        </w:r>
        <w:r>
          <w:rPr>
            <w:noProof/>
            <w:webHidden/>
          </w:rPr>
          <w:fldChar w:fldCharType="begin"/>
        </w:r>
        <w:r>
          <w:rPr>
            <w:noProof/>
            <w:webHidden/>
          </w:rPr>
          <w:instrText xml:space="preserve"> PAGEREF _Toc27377802 \h </w:instrText>
        </w:r>
        <w:r>
          <w:rPr>
            <w:noProof/>
            <w:webHidden/>
          </w:rPr>
        </w:r>
        <w:r>
          <w:rPr>
            <w:noProof/>
            <w:webHidden/>
          </w:rPr>
          <w:fldChar w:fldCharType="separate"/>
        </w:r>
        <w:r>
          <w:rPr>
            <w:noProof/>
            <w:webHidden/>
          </w:rPr>
          <w:t>7</w:t>
        </w:r>
        <w:r>
          <w:rPr>
            <w:noProof/>
            <w:webHidden/>
          </w:rPr>
          <w:fldChar w:fldCharType="end"/>
        </w:r>
      </w:hyperlink>
    </w:p>
    <w:p w14:paraId="3C5046EB" w14:textId="4004DD73" w:rsidR="00D8166D" w:rsidRDefault="00D8166D">
      <w:pPr>
        <w:pStyle w:val="TOC2"/>
        <w:rPr>
          <w:rFonts w:asciiTheme="minorHAnsi" w:eastAsiaTheme="minorEastAsia" w:hAnsiTheme="minorHAnsi" w:cstheme="minorBidi"/>
          <w:noProof/>
          <w:sz w:val="24"/>
          <w:szCs w:val="24"/>
          <w:lang w:eastAsia="en-US" w:bidi="ar-SA"/>
        </w:rPr>
      </w:pPr>
      <w:hyperlink w:anchor="_Toc27377803" w:history="1">
        <w:r w:rsidRPr="00E966A9">
          <w:rPr>
            <w:rStyle w:val="Hyperlink"/>
            <w:rFonts w:cs="Tahoma"/>
            <w:noProof/>
          </w:rPr>
          <w:t>1.2.</w:t>
        </w:r>
        <w:r>
          <w:rPr>
            <w:rFonts w:asciiTheme="minorHAnsi" w:eastAsiaTheme="minorEastAsia" w:hAnsiTheme="minorHAnsi" w:cstheme="minorBidi"/>
            <w:noProof/>
            <w:sz w:val="24"/>
            <w:szCs w:val="24"/>
            <w:lang w:eastAsia="en-US" w:bidi="ar-SA"/>
          </w:rPr>
          <w:tab/>
        </w:r>
        <w:r w:rsidRPr="00E966A9">
          <w:rPr>
            <w:rStyle w:val="Hyperlink"/>
            <w:noProof/>
          </w:rPr>
          <w:t>Công cụ quản lý</w:t>
        </w:r>
        <w:r>
          <w:rPr>
            <w:noProof/>
            <w:webHidden/>
          </w:rPr>
          <w:tab/>
        </w:r>
        <w:r>
          <w:rPr>
            <w:noProof/>
            <w:webHidden/>
          </w:rPr>
          <w:fldChar w:fldCharType="begin"/>
        </w:r>
        <w:r>
          <w:rPr>
            <w:noProof/>
            <w:webHidden/>
          </w:rPr>
          <w:instrText xml:space="preserve"> PAGEREF _Toc27377803 \h </w:instrText>
        </w:r>
        <w:r>
          <w:rPr>
            <w:noProof/>
            <w:webHidden/>
          </w:rPr>
        </w:r>
        <w:r>
          <w:rPr>
            <w:noProof/>
            <w:webHidden/>
          </w:rPr>
          <w:fldChar w:fldCharType="separate"/>
        </w:r>
        <w:r>
          <w:rPr>
            <w:noProof/>
            <w:webHidden/>
          </w:rPr>
          <w:t>7</w:t>
        </w:r>
        <w:r>
          <w:rPr>
            <w:noProof/>
            <w:webHidden/>
          </w:rPr>
          <w:fldChar w:fldCharType="end"/>
        </w:r>
      </w:hyperlink>
    </w:p>
    <w:p w14:paraId="6EBD87E6" w14:textId="3653DB49"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04" w:history="1">
        <w:r w:rsidRPr="00E966A9">
          <w:rPr>
            <w:rStyle w:val="Hyperlink"/>
            <w:noProof/>
          </w:rPr>
          <w:t>2.</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Các nhân sự tham gia dự án</w:t>
        </w:r>
        <w:r>
          <w:rPr>
            <w:noProof/>
            <w:webHidden/>
          </w:rPr>
          <w:tab/>
        </w:r>
        <w:r>
          <w:rPr>
            <w:noProof/>
            <w:webHidden/>
          </w:rPr>
          <w:fldChar w:fldCharType="begin"/>
        </w:r>
        <w:r>
          <w:rPr>
            <w:noProof/>
            <w:webHidden/>
          </w:rPr>
          <w:instrText xml:space="preserve"> PAGEREF _Toc27377804 \h </w:instrText>
        </w:r>
        <w:r>
          <w:rPr>
            <w:noProof/>
            <w:webHidden/>
          </w:rPr>
        </w:r>
        <w:r>
          <w:rPr>
            <w:noProof/>
            <w:webHidden/>
          </w:rPr>
          <w:fldChar w:fldCharType="separate"/>
        </w:r>
        <w:r>
          <w:rPr>
            <w:noProof/>
            <w:webHidden/>
          </w:rPr>
          <w:t>7</w:t>
        </w:r>
        <w:r>
          <w:rPr>
            <w:noProof/>
            <w:webHidden/>
          </w:rPr>
          <w:fldChar w:fldCharType="end"/>
        </w:r>
      </w:hyperlink>
    </w:p>
    <w:p w14:paraId="78137D49" w14:textId="088DE56C" w:rsidR="00D8166D" w:rsidRDefault="00D8166D">
      <w:pPr>
        <w:pStyle w:val="TOC2"/>
        <w:rPr>
          <w:rFonts w:asciiTheme="minorHAnsi" w:eastAsiaTheme="minorEastAsia" w:hAnsiTheme="minorHAnsi" w:cstheme="minorBidi"/>
          <w:noProof/>
          <w:sz w:val="24"/>
          <w:szCs w:val="24"/>
          <w:lang w:eastAsia="en-US" w:bidi="ar-SA"/>
        </w:rPr>
      </w:pPr>
      <w:hyperlink w:anchor="_Toc27377805" w:history="1">
        <w:r w:rsidRPr="00E966A9">
          <w:rPr>
            <w:rStyle w:val="Hyperlink"/>
            <w:rFonts w:cs="Tahoma"/>
            <w:noProof/>
          </w:rPr>
          <w:t>2.1.</w:t>
        </w:r>
        <w:r>
          <w:rPr>
            <w:rFonts w:asciiTheme="minorHAnsi" w:eastAsiaTheme="minorEastAsia" w:hAnsiTheme="minorHAnsi" w:cstheme="minorBidi"/>
            <w:noProof/>
            <w:sz w:val="24"/>
            <w:szCs w:val="24"/>
            <w:lang w:eastAsia="en-US" w:bidi="ar-SA"/>
          </w:rPr>
          <w:tab/>
        </w:r>
        <w:r w:rsidRPr="00E966A9">
          <w:rPr>
            <w:rStyle w:val="Hyperlink"/>
            <w:noProof/>
          </w:rPr>
          <w:t>Thông tin liên hệ phía khách hàng</w:t>
        </w:r>
        <w:r>
          <w:rPr>
            <w:noProof/>
            <w:webHidden/>
          </w:rPr>
          <w:tab/>
        </w:r>
        <w:r>
          <w:rPr>
            <w:noProof/>
            <w:webHidden/>
          </w:rPr>
          <w:fldChar w:fldCharType="begin"/>
        </w:r>
        <w:r>
          <w:rPr>
            <w:noProof/>
            <w:webHidden/>
          </w:rPr>
          <w:instrText xml:space="preserve"> PAGEREF _Toc27377805 \h </w:instrText>
        </w:r>
        <w:r>
          <w:rPr>
            <w:noProof/>
            <w:webHidden/>
          </w:rPr>
        </w:r>
        <w:r>
          <w:rPr>
            <w:noProof/>
            <w:webHidden/>
          </w:rPr>
          <w:fldChar w:fldCharType="separate"/>
        </w:r>
        <w:r>
          <w:rPr>
            <w:noProof/>
            <w:webHidden/>
          </w:rPr>
          <w:t>7</w:t>
        </w:r>
        <w:r>
          <w:rPr>
            <w:noProof/>
            <w:webHidden/>
          </w:rPr>
          <w:fldChar w:fldCharType="end"/>
        </w:r>
      </w:hyperlink>
    </w:p>
    <w:p w14:paraId="1EBA47BE" w14:textId="4763D4A3" w:rsidR="00D8166D" w:rsidRDefault="00D8166D">
      <w:pPr>
        <w:pStyle w:val="TOC2"/>
        <w:rPr>
          <w:rFonts w:asciiTheme="minorHAnsi" w:eastAsiaTheme="minorEastAsia" w:hAnsiTheme="minorHAnsi" w:cstheme="minorBidi"/>
          <w:noProof/>
          <w:sz w:val="24"/>
          <w:szCs w:val="24"/>
          <w:lang w:eastAsia="en-US" w:bidi="ar-SA"/>
        </w:rPr>
      </w:pPr>
      <w:hyperlink w:anchor="_Toc27377806" w:history="1">
        <w:r w:rsidRPr="00E966A9">
          <w:rPr>
            <w:rStyle w:val="Hyperlink"/>
            <w:rFonts w:cs="Tahoma"/>
            <w:noProof/>
          </w:rPr>
          <w:t>2.2.</w:t>
        </w:r>
        <w:r>
          <w:rPr>
            <w:rFonts w:asciiTheme="minorHAnsi" w:eastAsiaTheme="minorEastAsia" w:hAnsiTheme="minorHAnsi" w:cstheme="minorBidi"/>
            <w:noProof/>
            <w:sz w:val="24"/>
            <w:szCs w:val="24"/>
            <w:lang w:eastAsia="en-US" w:bidi="ar-SA"/>
          </w:rPr>
          <w:tab/>
        </w:r>
        <w:r w:rsidRPr="00E966A9">
          <w:rPr>
            <w:rStyle w:val="Hyperlink"/>
            <w:noProof/>
          </w:rPr>
          <w:t>Thông tin liên hệ phía công ty</w:t>
        </w:r>
        <w:r>
          <w:rPr>
            <w:noProof/>
            <w:webHidden/>
          </w:rPr>
          <w:tab/>
        </w:r>
        <w:r>
          <w:rPr>
            <w:noProof/>
            <w:webHidden/>
          </w:rPr>
          <w:fldChar w:fldCharType="begin"/>
        </w:r>
        <w:r>
          <w:rPr>
            <w:noProof/>
            <w:webHidden/>
          </w:rPr>
          <w:instrText xml:space="preserve"> PAGEREF _Toc27377806 \h </w:instrText>
        </w:r>
        <w:r>
          <w:rPr>
            <w:noProof/>
            <w:webHidden/>
          </w:rPr>
        </w:r>
        <w:r>
          <w:rPr>
            <w:noProof/>
            <w:webHidden/>
          </w:rPr>
          <w:fldChar w:fldCharType="separate"/>
        </w:r>
        <w:r>
          <w:rPr>
            <w:noProof/>
            <w:webHidden/>
          </w:rPr>
          <w:t>7</w:t>
        </w:r>
        <w:r>
          <w:rPr>
            <w:noProof/>
            <w:webHidden/>
          </w:rPr>
          <w:fldChar w:fldCharType="end"/>
        </w:r>
      </w:hyperlink>
    </w:p>
    <w:p w14:paraId="6B5EFEFD" w14:textId="2319EDA1" w:rsidR="00D8166D" w:rsidRDefault="00D8166D">
      <w:pPr>
        <w:pStyle w:val="TOC2"/>
        <w:rPr>
          <w:rFonts w:asciiTheme="minorHAnsi" w:eastAsiaTheme="minorEastAsia" w:hAnsiTheme="minorHAnsi" w:cstheme="minorBidi"/>
          <w:noProof/>
          <w:sz w:val="24"/>
          <w:szCs w:val="24"/>
          <w:lang w:eastAsia="en-US" w:bidi="ar-SA"/>
        </w:rPr>
      </w:pPr>
      <w:hyperlink w:anchor="_Toc27377807" w:history="1">
        <w:r w:rsidRPr="00E966A9">
          <w:rPr>
            <w:rStyle w:val="Hyperlink"/>
            <w:rFonts w:cs="Tahoma"/>
            <w:noProof/>
          </w:rPr>
          <w:t>2.3.</w:t>
        </w:r>
        <w:r>
          <w:rPr>
            <w:rFonts w:asciiTheme="minorHAnsi" w:eastAsiaTheme="minorEastAsia" w:hAnsiTheme="minorHAnsi" w:cstheme="minorBidi"/>
            <w:noProof/>
            <w:sz w:val="24"/>
            <w:szCs w:val="24"/>
            <w:lang w:eastAsia="en-US" w:bidi="ar-SA"/>
          </w:rPr>
          <w:tab/>
        </w:r>
        <w:r w:rsidRPr="00E966A9">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_Toc27377807 \h </w:instrText>
        </w:r>
        <w:r>
          <w:rPr>
            <w:noProof/>
            <w:webHidden/>
          </w:rPr>
        </w:r>
        <w:r>
          <w:rPr>
            <w:noProof/>
            <w:webHidden/>
          </w:rPr>
          <w:fldChar w:fldCharType="separate"/>
        </w:r>
        <w:r>
          <w:rPr>
            <w:noProof/>
            <w:webHidden/>
          </w:rPr>
          <w:t>7</w:t>
        </w:r>
        <w:r>
          <w:rPr>
            <w:noProof/>
            <w:webHidden/>
          </w:rPr>
          <w:fldChar w:fldCharType="end"/>
        </w:r>
      </w:hyperlink>
    </w:p>
    <w:p w14:paraId="36692E3D" w14:textId="1777C12A"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08" w:history="1">
        <w:r w:rsidRPr="00E966A9">
          <w:rPr>
            <w:rStyle w:val="Hyperlink"/>
            <w:noProof/>
          </w:rPr>
          <w:t>3.</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Khảo sát dự án</w:t>
        </w:r>
        <w:r>
          <w:rPr>
            <w:noProof/>
            <w:webHidden/>
          </w:rPr>
          <w:tab/>
        </w:r>
        <w:r>
          <w:rPr>
            <w:noProof/>
            <w:webHidden/>
          </w:rPr>
          <w:fldChar w:fldCharType="begin"/>
        </w:r>
        <w:r>
          <w:rPr>
            <w:noProof/>
            <w:webHidden/>
          </w:rPr>
          <w:instrText xml:space="preserve"> PAGEREF _Toc27377808 \h </w:instrText>
        </w:r>
        <w:r>
          <w:rPr>
            <w:noProof/>
            <w:webHidden/>
          </w:rPr>
        </w:r>
        <w:r>
          <w:rPr>
            <w:noProof/>
            <w:webHidden/>
          </w:rPr>
          <w:fldChar w:fldCharType="separate"/>
        </w:r>
        <w:r>
          <w:rPr>
            <w:noProof/>
            <w:webHidden/>
          </w:rPr>
          <w:t>7</w:t>
        </w:r>
        <w:r>
          <w:rPr>
            <w:noProof/>
            <w:webHidden/>
          </w:rPr>
          <w:fldChar w:fldCharType="end"/>
        </w:r>
      </w:hyperlink>
    </w:p>
    <w:p w14:paraId="7C1FBD96" w14:textId="00BB1D0C" w:rsidR="00D8166D" w:rsidRDefault="00D8166D">
      <w:pPr>
        <w:pStyle w:val="TOC2"/>
        <w:rPr>
          <w:rFonts w:asciiTheme="minorHAnsi" w:eastAsiaTheme="minorEastAsia" w:hAnsiTheme="minorHAnsi" w:cstheme="minorBidi"/>
          <w:noProof/>
          <w:sz w:val="24"/>
          <w:szCs w:val="24"/>
          <w:lang w:eastAsia="en-US" w:bidi="ar-SA"/>
        </w:rPr>
      </w:pPr>
      <w:hyperlink w:anchor="_Toc27377809" w:history="1">
        <w:r w:rsidRPr="00E966A9">
          <w:rPr>
            <w:rStyle w:val="Hyperlink"/>
            <w:rFonts w:cs="Tahoma"/>
            <w:noProof/>
          </w:rPr>
          <w:t>3.1.</w:t>
        </w:r>
        <w:r>
          <w:rPr>
            <w:rFonts w:asciiTheme="minorHAnsi" w:eastAsiaTheme="minorEastAsia" w:hAnsiTheme="minorHAnsi" w:cstheme="minorBidi"/>
            <w:noProof/>
            <w:sz w:val="24"/>
            <w:szCs w:val="24"/>
            <w:lang w:eastAsia="en-US" w:bidi="ar-SA"/>
          </w:rPr>
          <w:tab/>
        </w:r>
        <w:r w:rsidRPr="00E966A9">
          <w:rPr>
            <w:rStyle w:val="Hyperlink"/>
            <w:noProof/>
          </w:rPr>
          <w:t>Yêu cầu khách hàng</w:t>
        </w:r>
        <w:r>
          <w:rPr>
            <w:noProof/>
            <w:webHidden/>
          </w:rPr>
          <w:tab/>
        </w:r>
        <w:r>
          <w:rPr>
            <w:noProof/>
            <w:webHidden/>
          </w:rPr>
          <w:fldChar w:fldCharType="begin"/>
        </w:r>
        <w:r>
          <w:rPr>
            <w:noProof/>
            <w:webHidden/>
          </w:rPr>
          <w:instrText xml:space="preserve"> PAGEREF _Toc27377809 \h </w:instrText>
        </w:r>
        <w:r>
          <w:rPr>
            <w:noProof/>
            <w:webHidden/>
          </w:rPr>
        </w:r>
        <w:r>
          <w:rPr>
            <w:noProof/>
            <w:webHidden/>
          </w:rPr>
          <w:fldChar w:fldCharType="separate"/>
        </w:r>
        <w:r>
          <w:rPr>
            <w:noProof/>
            <w:webHidden/>
          </w:rPr>
          <w:t>7</w:t>
        </w:r>
        <w:r>
          <w:rPr>
            <w:noProof/>
            <w:webHidden/>
          </w:rPr>
          <w:fldChar w:fldCharType="end"/>
        </w:r>
      </w:hyperlink>
    </w:p>
    <w:p w14:paraId="68B9251E" w14:textId="24BF811A" w:rsidR="00D8166D" w:rsidRDefault="00D8166D">
      <w:pPr>
        <w:pStyle w:val="TOC2"/>
        <w:rPr>
          <w:rFonts w:asciiTheme="minorHAnsi" w:eastAsiaTheme="minorEastAsia" w:hAnsiTheme="minorHAnsi" w:cstheme="minorBidi"/>
          <w:noProof/>
          <w:sz w:val="24"/>
          <w:szCs w:val="24"/>
          <w:lang w:eastAsia="en-US" w:bidi="ar-SA"/>
        </w:rPr>
      </w:pPr>
      <w:hyperlink w:anchor="_Toc27377810" w:history="1">
        <w:r w:rsidRPr="00E966A9">
          <w:rPr>
            <w:rStyle w:val="Hyperlink"/>
            <w:rFonts w:cs="Tahoma"/>
            <w:noProof/>
          </w:rPr>
          <w:t>3.2.</w:t>
        </w:r>
        <w:r>
          <w:rPr>
            <w:rFonts w:asciiTheme="minorHAnsi" w:eastAsiaTheme="minorEastAsia" w:hAnsiTheme="minorHAnsi" w:cstheme="minorBidi"/>
            <w:noProof/>
            <w:sz w:val="24"/>
            <w:szCs w:val="24"/>
            <w:lang w:eastAsia="en-US" w:bidi="ar-SA"/>
          </w:rPr>
          <w:tab/>
        </w:r>
        <w:r w:rsidRPr="00E966A9">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_Toc27377810 \h </w:instrText>
        </w:r>
        <w:r>
          <w:rPr>
            <w:noProof/>
            <w:webHidden/>
          </w:rPr>
        </w:r>
        <w:r>
          <w:rPr>
            <w:noProof/>
            <w:webHidden/>
          </w:rPr>
          <w:fldChar w:fldCharType="separate"/>
        </w:r>
        <w:r>
          <w:rPr>
            <w:noProof/>
            <w:webHidden/>
          </w:rPr>
          <w:t>8</w:t>
        </w:r>
        <w:r>
          <w:rPr>
            <w:noProof/>
            <w:webHidden/>
          </w:rPr>
          <w:fldChar w:fldCharType="end"/>
        </w:r>
      </w:hyperlink>
    </w:p>
    <w:p w14:paraId="21D1D308" w14:textId="7B442823" w:rsidR="00D8166D" w:rsidRDefault="00D8166D">
      <w:pPr>
        <w:pStyle w:val="TOC2"/>
        <w:rPr>
          <w:rFonts w:asciiTheme="minorHAnsi" w:eastAsiaTheme="minorEastAsia" w:hAnsiTheme="minorHAnsi" w:cstheme="minorBidi"/>
          <w:noProof/>
          <w:sz w:val="24"/>
          <w:szCs w:val="24"/>
          <w:lang w:eastAsia="en-US" w:bidi="ar-SA"/>
        </w:rPr>
      </w:pPr>
      <w:hyperlink w:anchor="_Toc27377811" w:history="1">
        <w:r w:rsidRPr="00E966A9">
          <w:rPr>
            <w:rStyle w:val="Hyperlink"/>
            <w:rFonts w:cs="Tahoma"/>
            <w:noProof/>
          </w:rPr>
          <w:t>3.3.</w:t>
        </w:r>
        <w:r>
          <w:rPr>
            <w:rFonts w:asciiTheme="minorHAnsi" w:eastAsiaTheme="minorEastAsia" w:hAnsiTheme="minorHAnsi" w:cstheme="minorBidi"/>
            <w:noProof/>
            <w:sz w:val="24"/>
            <w:szCs w:val="24"/>
            <w:lang w:eastAsia="en-US" w:bidi="ar-SA"/>
          </w:rPr>
          <w:tab/>
        </w:r>
        <w:r w:rsidRPr="00E966A9">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_Toc27377811 \h </w:instrText>
        </w:r>
        <w:r>
          <w:rPr>
            <w:noProof/>
            <w:webHidden/>
          </w:rPr>
        </w:r>
        <w:r>
          <w:rPr>
            <w:noProof/>
            <w:webHidden/>
          </w:rPr>
          <w:fldChar w:fldCharType="separate"/>
        </w:r>
        <w:r>
          <w:rPr>
            <w:noProof/>
            <w:webHidden/>
          </w:rPr>
          <w:t>8</w:t>
        </w:r>
        <w:r>
          <w:rPr>
            <w:noProof/>
            <w:webHidden/>
          </w:rPr>
          <w:fldChar w:fldCharType="end"/>
        </w:r>
      </w:hyperlink>
    </w:p>
    <w:p w14:paraId="0999994D" w14:textId="3C36D9FB" w:rsidR="00D8166D" w:rsidRDefault="00D8166D">
      <w:pPr>
        <w:pStyle w:val="TOC2"/>
        <w:rPr>
          <w:rFonts w:asciiTheme="minorHAnsi" w:eastAsiaTheme="minorEastAsia" w:hAnsiTheme="minorHAnsi" w:cstheme="minorBidi"/>
          <w:noProof/>
          <w:sz w:val="24"/>
          <w:szCs w:val="24"/>
          <w:lang w:eastAsia="en-US" w:bidi="ar-SA"/>
        </w:rPr>
      </w:pPr>
      <w:hyperlink w:anchor="_Toc27377812" w:history="1">
        <w:r w:rsidRPr="00E966A9">
          <w:rPr>
            <w:rStyle w:val="Hyperlink"/>
            <w:rFonts w:cs="Tahoma"/>
            <w:noProof/>
          </w:rPr>
          <w:t>3.4.</w:t>
        </w:r>
        <w:r>
          <w:rPr>
            <w:rFonts w:asciiTheme="minorHAnsi" w:eastAsiaTheme="minorEastAsia" w:hAnsiTheme="minorHAnsi" w:cstheme="minorBidi"/>
            <w:noProof/>
            <w:sz w:val="24"/>
            <w:szCs w:val="24"/>
            <w:lang w:eastAsia="en-US" w:bidi="ar-SA"/>
          </w:rPr>
          <w:tab/>
        </w:r>
        <w:r w:rsidRPr="00E966A9">
          <w:rPr>
            <w:rStyle w:val="Hyperlink"/>
            <w:noProof/>
          </w:rPr>
          <w:t>Phạm vi dự án</w:t>
        </w:r>
        <w:r>
          <w:rPr>
            <w:noProof/>
            <w:webHidden/>
          </w:rPr>
          <w:tab/>
        </w:r>
        <w:r>
          <w:rPr>
            <w:noProof/>
            <w:webHidden/>
          </w:rPr>
          <w:fldChar w:fldCharType="begin"/>
        </w:r>
        <w:r>
          <w:rPr>
            <w:noProof/>
            <w:webHidden/>
          </w:rPr>
          <w:instrText xml:space="preserve"> PAGEREF _Toc27377812 \h </w:instrText>
        </w:r>
        <w:r>
          <w:rPr>
            <w:noProof/>
            <w:webHidden/>
          </w:rPr>
        </w:r>
        <w:r>
          <w:rPr>
            <w:noProof/>
            <w:webHidden/>
          </w:rPr>
          <w:fldChar w:fldCharType="separate"/>
        </w:r>
        <w:r>
          <w:rPr>
            <w:noProof/>
            <w:webHidden/>
          </w:rPr>
          <w:t>8</w:t>
        </w:r>
        <w:r>
          <w:rPr>
            <w:noProof/>
            <w:webHidden/>
          </w:rPr>
          <w:fldChar w:fldCharType="end"/>
        </w:r>
      </w:hyperlink>
    </w:p>
    <w:p w14:paraId="649AC5B5" w14:textId="54C6EEBB"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13" w:history="1">
        <w:r w:rsidRPr="00E966A9">
          <w:rPr>
            <w:rStyle w:val="Hyperlink"/>
            <w:noProof/>
          </w:rPr>
          <w:t>4.</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Giao tiếp/Trao đổi thông tin</w:t>
        </w:r>
        <w:r>
          <w:rPr>
            <w:noProof/>
            <w:webHidden/>
          </w:rPr>
          <w:tab/>
        </w:r>
        <w:r>
          <w:rPr>
            <w:noProof/>
            <w:webHidden/>
          </w:rPr>
          <w:fldChar w:fldCharType="begin"/>
        </w:r>
        <w:r>
          <w:rPr>
            <w:noProof/>
            <w:webHidden/>
          </w:rPr>
          <w:instrText xml:space="preserve"> PAGEREF _Toc27377813 \h </w:instrText>
        </w:r>
        <w:r>
          <w:rPr>
            <w:noProof/>
            <w:webHidden/>
          </w:rPr>
        </w:r>
        <w:r>
          <w:rPr>
            <w:noProof/>
            <w:webHidden/>
          </w:rPr>
          <w:fldChar w:fldCharType="separate"/>
        </w:r>
        <w:r>
          <w:rPr>
            <w:noProof/>
            <w:webHidden/>
          </w:rPr>
          <w:t>8</w:t>
        </w:r>
        <w:r>
          <w:rPr>
            <w:noProof/>
            <w:webHidden/>
          </w:rPr>
          <w:fldChar w:fldCharType="end"/>
        </w:r>
      </w:hyperlink>
    </w:p>
    <w:p w14:paraId="209FAD70" w14:textId="589371F4" w:rsidR="00D8166D" w:rsidRDefault="00D8166D">
      <w:pPr>
        <w:pStyle w:val="TOC2"/>
        <w:rPr>
          <w:rFonts w:asciiTheme="minorHAnsi" w:eastAsiaTheme="minorEastAsia" w:hAnsiTheme="minorHAnsi" w:cstheme="minorBidi"/>
          <w:noProof/>
          <w:sz w:val="24"/>
          <w:szCs w:val="24"/>
          <w:lang w:eastAsia="en-US" w:bidi="ar-SA"/>
        </w:rPr>
      </w:pPr>
      <w:hyperlink w:anchor="_Toc27377814" w:history="1">
        <w:r w:rsidRPr="00E966A9">
          <w:rPr>
            <w:rStyle w:val="Hyperlink"/>
            <w:rFonts w:cs="Tahoma"/>
            <w:noProof/>
          </w:rPr>
          <w:t>4.1.</w:t>
        </w:r>
        <w:r>
          <w:rPr>
            <w:rFonts w:asciiTheme="minorHAnsi" w:eastAsiaTheme="minorEastAsia" w:hAnsiTheme="minorHAnsi" w:cstheme="minorBidi"/>
            <w:noProof/>
            <w:sz w:val="24"/>
            <w:szCs w:val="24"/>
            <w:lang w:eastAsia="en-US" w:bidi="ar-SA"/>
          </w:rPr>
          <w:tab/>
        </w:r>
        <w:r w:rsidRPr="00E966A9">
          <w:rPr>
            <w:rStyle w:val="Hyperlink"/>
            <w:noProof/>
          </w:rPr>
          <w:t>Các qui định về trao đổi trong nội bộ</w:t>
        </w:r>
        <w:r>
          <w:rPr>
            <w:noProof/>
            <w:webHidden/>
          </w:rPr>
          <w:tab/>
        </w:r>
        <w:r>
          <w:rPr>
            <w:noProof/>
            <w:webHidden/>
          </w:rPr>
          <w:fldChar w:fldCharType="begin"/>
        </w:r>
        <w:r>
          <w:rPr>
            <w:noProof/>
            <w:webHidden/>
          </w:rPr>
          <w:instrText xml:space="preserve"> PAGEREF _Toc27377814 \h </w:instrText>
        </w:r>
        <w:r>
          <w:rPr>
            <w:noProof/>
            <w:webHidden/>
          </w:rPr>
        </w:r>
        <w:r>
          <w:rPr>
            <w:noProof/>
            <w:webHidden/>
          </w:rPr>
          <w:fldChar w:fldCharType="separate"/>
        </w:r>
        <w:r>
          <w:rPr>
            <w:noProof/>
            <w:webHidden/>
          </w:rPr>
          <w:t>8</w:t>
        </w:r>
        <w:r>
          <w:rPr>
            <w:noProof/>
            <w:webHidden/>
          </w:rPr>
          <w:fldChar w:fldCharType="end"/>
        </w:r>
      </w:hyperlink>
    </w:p>
    <w:p w14:paraId="28CD5EC1" w14:textId="1FCAE670" w:rsidR="00D8166D" w:rsidRDefault="00D8166D">
      <w:pPr>
        <w:pStyle w:val="TOC2"/>
        <w:rPr>
          <w:rFonts w:asciiTheme="minorHAnsi" w:eastAsiaTheme="minorEastAsia" w:hAnsiTheme="minorHAnsi" w:cstheme="minorBidi"/>
          <w:noProof/>
          <w:sz w:val="24"/>
          <w:szCs w:val="24"/>
          <w:lang w:eastAsia="en-US" w:bidi="ar-SA"/>
        </w:rPr>
      </w:pPr>
      <w:hyperlink w:anchor="_Toc27377815" w:history="1">
        <w:r w:rsidRPr="00E966A9">
          <w:rPr>
            <w:rStyle w:val="Hyperlink"/>
            <w:rFonts w:cs="Tahoma"/>
            <w:noProof/>
          </w:rPr>
          <w:t>4.2.</w:t>
        </w:r>
        <w:r>
          <w:rPr>
            <w:rFonts w:asciiTheme="minorHAnsi" w:eastAsiaTheme="minorEastAsia" w:hAnsiTheme="minorHAnsi" w:cstheme="minorBidi"/>
            <w:noProof/>
            <w:sz w:val="24"/>
            <w:szCs w:val="24"/>
            <w:lang w:eastAsia="en-US" w:bidi="ar-SA"/>
          </w:rPr>
          <w:tab/>
        </w:r>
        <w:r w:rsidRPr="00E966A9">
          <w:rPr>
            <w:rStyle w:val="Hyperlink"/>
            <w:noProof/>
          </w:rPr>
          <w:t>Các qui định về trao đổi với khách hàng</w:t>
        </w:r>
        <w:r>
          <w:rPr>
            <w:noProof/>
            <w:webHidden/>
          </w:rPr>
          <w:tab/>
        </w:r>
        <w:r>
          <w:rPr>
            <w:noProof/>
            <w:webHidden/>
          </w:rPr>
          <w:fldChar w:fldCharType="begin"/>
        </w:r>
        <w:r>
          <w:rPr>
            <w:noProof/>
            <w:webHidden/>
          </w:rPr>
          <w:instrText xml:space="preserve"> PAGEREF _Toc27377815 \h </w:instrText>
        </w:r>
        <w:r>
          <w:rPr>
            <w:noProof/>
            <w:webHidden/>
          </w:rPr>
        </w:r>
        <w:r>
          <w:rPr>
            <w:noProof/>
            <w:webHidden/>
          </w:rPr>
          <w:fldChar w:fldCharType="separate"/>
        </w:r>
        <w:r>
          <w:rPr>
            <w:noProof/>
            <w:webHidden/>
          </w:rPr>
          <w:t>9</w:t>
        </w:r>
        <w:r>
          <w:rPr>
            <w:noProof/>
            <w:webHidden/>
          </w:rPr>
          <w:fldChar w:fldCharType="end"/>
        </w:r>
      </w:hyperlink>
    </w:p>
    <w:p w14:paraId="69B8ED60" w14:textId="382558DA"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16" w:history="1">
        <w:r w:rsidRPr="00E966A9">
          <w:rPr>
            <w:rStyle w:val="Hyperlink"/>
            <w:noProof/>
          </w:rPr>
          <w:t>5.</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Ước lượng chung</w:t>
        </w:r>
        <w:r>
          <w:rPr>
            <w:noProof/>
            <w:webHidden/>
          </w:rPr>
          <w:tab/>
        </w:r>
        <w:r>
          <w:rPr>
            <w:noProof/>
            <w:webHidden/>
          </w:rPr>
          <w:fldChar w:fldCharType="begin"/>
        </w:r>
        <w:r>
          <w:rPr>
            <w:noProof/>
            <w:webHidden/>
          </w:rPr>
          <w:instrText xml:space="preserve"> PAGEREF _Toc27377816 \h </w:instrText>
        </w:r>
        <w:r>
          <w:rPr>
            <w:noProof/>
            <w:webHidden/>
          </w:rPr>
        </w:r>
        <w:r>
          <w:rPr>
            <w:noProof/>
            <w:webHidden/>
          </w:rPr>
          <w:fldChar w:fldCharType="separate"/>
        </w:r>
        <w:r>
          <w:rPr>
            <w:noProof/>
            <w:webHidden/>
          </w:rPr>
          <w:t>9</w:t>
        </w:r>
        <w:r>
          <w:rPr>
            <w:noProof/>
            <w:webHidden/>
          </w:rPr>
          <w:fldChar w:fldCharType="end"/>
        </w:r>
      </w:hyperlink>
    </w:p>
    <w:p w14:paraId="76775EDA" w14:textId="391FAB90" w:rsidR="00D8166D" w:rsidRDefault="00D8166D">
      <w:pPr>
        <w:pStyle w:val="TOC2"/>
        <w:rPr>
          <w:rFonts w:asciiTheme="minorHAnsi" w:eastAsiaTheme="minorEastAsia" w:hAnsiTheme="minorHAnsi" w:cstheme="minorBidi"/>
          <w:noProof/>
          <w:sz w:val="24"/>
          <w:szCs w:val="24"/>
          <w:lang w:eastAsia="en-US" w:bidi="ar-SA"/>
        </w:rPr>
      </w:pPr>
      <w:hyperlink w:anchor="_Toc27377817" w:history="1">
        <w:r w:rsidRPr="00E966A9">
          <w:rPr>
            <w:rStyle w:val="Hyperlink"/>
            <w:rFonts w:cs="Tahoma"/>
            <w:noProof/>
          </w:rPr>
          <w:t>5.1.</w:t>
        </w:r>
        <w:r>
          <w:rPr>
            <w:rFonts w:asciiTheme="minorHAnsi" w:eastAsiaTheme="minorEastAsia" w:hAnsiTheme="minorHAnsi" w:cstheme="minorBidi"/>
            <w:noProof/>
            <w:sz w:val="24"/>
            <w:szCs w:val="24"/>
            <w:lang w:eastAsia="en-US" w:bidi="ar-SA"/>
          </w:rPr>
          <w:tab/>
        </w:r>
        <w:r w:rsidRPr="00E966A9">
          <w:rPr>
            <w:rStyle w:val="Hyperlink"/>
            <w:noProof/>
          </w:rPr>
          <w:t>Ước lượng tính năng</w:t>
        </w:r>
        <w:r>
          <w:rPr>
            <w:noProof/>
            <w:webHidden/>
          </w:rPr>
          <w:tab/>
        </w:r>
        <w:r>
          <w:rPr>
            <w:noProof/>
            <w:webHidden/>
          </w:rPr>
          <w:fldChar w:fldCharType="begin"/>
        </w:r>
        <w:r>
          <w:rPr>
            <w:noProof/>
            <w:webHidden/>
          </w:rPr>
          <w:instrText xml:space="preserve"> PAGEREF _Toc27377817 \h </w:instrText>
        </w:r>
        <w:r>
          <w:rPr>
            <w:noProof/>
            <w:webHidden/>
          </w:rPr>
        </w:r>
        <w:r>
          <w:rPr>
            <w:noProof/>
            <w:webHidden/>
          </w:rPr>
          <w:fldChar w:fldCharType="separate"/>
        </w:r>
        <w:r>
          <w:rPr>
            <w:noProof/>
            <w:webHidden/>
          </w:rPr>
          <w:t>9</w:t>
        </w:r>
        <w:r>
          <w:rPr>
            <w:noProof/>
            <w:webHidden/>
          </w:rPr>
          <w:fldChar w:fldCharType="end"/>
        </w:r>
      </w:hyperlink>
    </w:p>
    <w:p w14:paraId="5C7ECF60" w14:textId="04E4E64E" w:rsidR="00D8166D" w:rsidRDefault="00D8166D">
      <w:pPr>
        <w:pStyle w:val="TOC2"/>
        <w:rPr>
          <w:rFonts w:asciiTheme="minorHAnsi" w:eastAsiaTheme="minorEastAsia" w:hAnsiTheme="minorHAnsi" w:cstheme="minorBidi"/>
          <w:noProof/>
          <w:sz w:val="24"/>
          <w:szCs w:val="24"/>
          <w:lang w:eastAsia="en-US" w:bidi="ar-SA"/>
        </w:rPr>
      </w:pPr>
      <w:hyperlink w:anchor="_Toc27377818" w:history="1">
        <w:r w:rsidRPr="00E966A9">
          <w:rPr>
            <w:rStyle w:val="Hyperlink"/>
            <w:rFonts w:cs="Tahoma"/>
            <w:noProof/>
          </w:rPr>
          <w:t>5.2.</w:t>
        </w:r>
        <w:r>
          <w:rPr>
            <w:rFonts w:asciiTheme="minorHAnsi" w:eastAsiaTheme="minorEastAsia" w:hAnsiTheme="minorHAnsi" w:cstheme="minorBidi"/>
            <w:noProof/>
            <w:sz w:val="24"/>
            <w:szCs w:val="24"/>
            <w:lang w:eastAsia="en-US" w:bidi="ar-SA"/>
          </w:rPr>
          <w:tab/>
        </w:r>
        <w:r w:rsidRPr="00E966A9">
          <w:rPr>
            <w:rStyle w:val="Hyperlink"/>
            <w:noProof/>
          </w:rPr>
          <w:t>Work Breakdown Structure</w:t>
        </w:r>
        <w:r>
          <w:rPr>
            <w:noProof/>
            <w:webHidden/>
          </w:rPr>
          <w:tab/>
        </w:r>
        <w:r>
          <w:rPr>
            <w:noProof/>
            <w:webHidden/>
          </w:rPr>
          <w:fldChar w:fldCharType="begin"/>
        </w:r>
        <w:r>
          <w:rPr>
            <w:noProof/>
            <w:webHidden/>
          </w:rPr>
          <w:instrText xml:space="preserve"> PAGEREF _Toc27377818 \h </w:instrText>
        </w:r>
        <w:r>
          <w:rPr>
            <w:noProof/>
            <w:webHidden/>
          </w:rPr>
        </w:r>
        <w:r>
          <w:rPr>
            <w:noProof/>
            <w:webHidden/>
          </w:rPr>
          <w:fldChar w:fldCharType="separate"/>
        </w:r>
        <w:r>
          <w:rPr>
            <w:noProof/>
            <w:webHidden/>
          </w:rPr>
          <w:t>10</w:t>
        </w:r>
        <w:r>
          <w:rPr>
            <w:noProof/>
            <w:webHidden/>
          </w:rPr>
          <w:fldChar w:fldCharType="end"/>
        </w:r>
      </w:hyperlink>
    </w:p>
    <w:p w14:paraId="07E66B39" w14:textId="113DC6C6" w:rsidR="00D8166D" w:rsidRDefault="00D8166D">
      <w:pPr>
        <w:pStyle w:val="TOC2"/>
        <w:rPr>
          <w:rFonts w:asciiTheme="minorHAnsi" w:eastAsiaTheme="minorEastAsia" w:hAnsiTheme="minorHAnsi" w:cstheme="minorBidi"/>
          <w:noProof/>
          <w:sz w:val="24"/>
          <w:szCs w:val="24"/>
          <w:lang w:eastAsia="en-US" w:bidi="ar-SA"/>
        </w:rPr>
      </w:pPr>
      <w:hyperlink w:anchor="_Toc27377819" w:history="1">
        <w:r w:rsidRPr="00E966A9">
          <w:rPr>
            <w:rStyle w:val="Hyperlink"/>
            <w:rFonts w:cs="Tahoma"/>
            <w:noProof/>
          </w:rPr>
          <w:t>5.3.</w:t>
        </w:r>
        <w:r>
          <w:rPr>
            <w:rFonts w:asciiTheme="minorHAnsi" w:eastAsiaTheme="minorEastAsia" w:hAnsiTheme="minorHAnsi" w:cstheme="minorBidi"/>
            <w:noProof/>
            <w:sz w:val="24"/>
            <w:szCs w:val="24"/>
            <w:lang w:eastAsia="en-US" w:bidi="ar-SA"/>
          </w:rPr>
          <w:tab/>
        </w:r>
        <w:r w:rsidRPr="00E966A9">
          <w:rPr>
            <w:rStyle w:val="Hyperlink"/>
            <w:noProof/>
          </w:rPr>
          <w:t>Ước lượng thời gian</w:t>
        </w:r>
        <w:r>
          <w:rPr>
            <w:noProof/>
            <w:webHidden/>
          </w:rPr>
          <w:tab/>
        </w:r>
        <w:r>
          <w:rPr>
            <w:noProof/>
            <w:webHidden/>
          </w:rPr>
          <w:fldChar w:fldCharType="begin"/>
        </w:r>
        <w:r>
          <w:rPr>
            <w:noProof/>
            <w:webHidden/>
          </w:rPr>
          <w:instrText xml:space="preserve"> PAGEREF _Toc27377819 \h </w:instrText>
        </w:r>
        <w:r>
          <w:rPr>
            <w:noProof/>
            <w:webHidden/>
          </w:rPr>
        </w:r>
        <w:r>
          <w:rPr>
            <w:noProof/>
            <w:webHidden/>
          </w:rPr>
          <w:fldChar w:fldCharType="separate"/>
        </w:r>
        <w:r>
          <w:rPr>
            <w:noProof/>
            <w:webHidden/>
          </w:rPr>
          <w:t>10</w:t>
        </w:r>
        <w:r>
          <w:rPr>
            <w:noProof/>
            <w:webHidden/>
          </w:rPr>
          <w:fldChar w:fldCharType="end"/>
        </w:r>
      </w:hyperlink>
    </w:p>
    <w:p w14:paraId="2DAC18EA" w14:textId="72717107" w:rsidR="00D8166D" w:rsidRDefault="00D8166D">
      <w:pPr>
        <w:pStyle w:val="TOC2"/>
        <w:rPr>
          <w:rFonts w:asciiTheme="minorHAnsi" w:eastAsiaTheme="minorEastAsia" w:hAnsiTheme="minorHAnsi" w:cstheme="minorBidi"/>
          <w:noProof/>
          <w:sz w:val="24"/>
          <w:szCs w:val="24"/>
          <w:lang w:eastAsia="en-US" w:bidi="ar-SA"/>
        </w:rPr>
      </w:pPr>
      <w:hyperlink w:anchor="_Toc27377820" w:history="1">
        <w:r w:rsidRPr="00E966A9">
          <w:rPr>
            <w:rStyle w:val="Hyperlink"/>
            <w:rFonts w:cs="Tahoma"/>
            <w:noProof/>
          </w:rPr>
          <w:t>5.4.</w:t>
        </w:r>
        <w:r>
          <w:rPr>
            <w:rFonts w:asciiTheme="minorHAnsi" w:eastAsiaTheme="minorEastAsia" w:hAnsiTheme="minorHAnsi" w:cstheme="minorBidi"/>
            <w:noProof/>
            <w:sz w:val="24"/>
            <w:szCs w:val="24"/>
            <w:lang w:eastAsia="en-US" w:bidi="ar-SA"/>
          </w:rPr>
          <w:tab/>
        </w:r>
        <w:r w:rsidRPr="00E966A9">
          <w:rPr>
            <w:rStyle w:val="Hyperlink"/>
            <w:noProof/>
          </w:rPr>
          <w:t>Ước lượng rủi ro</w:t>
        </w:r>
        <w:r>
          <w:rPr>
            <w:noProof/>
            <w:webHidden/>
          </w:rPr>
          <w:tab/>
        </w:r>
        <w:r>
          <w:rPr>
            <w:noProof/>
            <w:webHidden/>
          </w:rPr>
          <w:fldChar w:fldCharType="begin"/>
        </w:r>
        <w:r>
          <w:rPr>
            <w:noProof/>
            <w:webHidden/>
          </w:rPr>
          <w:instrText xml:space="preserve"> PAGEREF _Toc27377820 \h </w:instrText>
        </w:r>
        <w:r>
          <w:rPr>
            <w:noProof/>
            <w:webHidden/>
          </w:rPr>
        </w:r>
        <w:r>
          <w:rPr>
            <w:noProof/>
            <w:webHidden/>
          </w:rPr>
          <w:fldChar w:fldCharType="separate"/>
        </w:r>
        <w:r>
          <w:rPr>
            <w:noProof/>
            <w:webHidden/>
          </w:rPr>
          <w:t>11</w:t>
        </w:r>
        <w:r>
          <w:rPr>
            <w:noProof/>
            <w:webHidden/>
          </w:rPr>
          <w:fldChar w:fldCharType="end"/>
        </w:r>
      </w:hyperlink>
    </w:p>
    <w:p w14:paraId="3E448D1E" w14:textId="6420D64F"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21" w:history="1">
        <w:r w:rsidRPr="00E966A9">
          <w:rPr>
            <w:rStyle w:val="Hyperlink"/>
            <w:noProof/>
          </w:rPr>
          <w:t>6.</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Ước lượng giá thành</w:t>
        </w:r>
        <w:r>
          <w:rPr>
            <w:noProof/>
            <w:webHidden/>
          </w:rPr>
          <w:tab/>
        </w:r>
        <w:r>
          <w:rPr>
            <w:noProof/>
            <w:webHidden/>
          </w:rPr>
          <w:fldChar w:fldCharType="begin"/>
        </w:r>
        <w:r>
          <w:rPr>
            <w:noProof/>
            <w:webHidden/>
          </w:rPr>
          <w:instrText xml:space="preserve"> PAGEREF _Toc27377821 \h </w:instrText>
        </w:r>
        <w:r>
          <w:rPr>
            <w:noProof/>
            <w:webHidden/>
          </w:rPr>
        </w:r>
        <w:r>
          <w:rPr>
            <w:noProof/>
            <w:webHidden/>
          </w:rPr>
          <w:fldChar w:fldCharType="separate"/>
        </w:r>
        <w:r>
          <w:rPr>
            <w:noProof/>
            <w:webHidden/>
          </w:rPr>
          <w:t>11</w:t>
        </w:r>
        <w:r>
          <w:rPr>
            <w:noProof/>
            <w:webHidden/>
          </w:rPr>
          <w:fldChar w:fldCharType="end"/>
        </w:r>
      </w:hyperlink>
    </w:p>
    <w:p w14:paraId="66E69602" w14:textId="19AEADE9"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22" w:history="1">
        <w:r w:rsidRPr="00E966A9">
          <w:rPr>
            <w:rStyle w:val="Hyperlink"/>
            <w:noProof/>
          </w:rPr>
          <w:t>7.</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Ước lượng chất lượng</w:t>
        </w:r>
        <w:r>
          <w:rPr>
            <w:noProof/>
            <w:webHidden/>
          </w:rPr>
          <w:tab/>
        </w:r>
        <w:r>
          <w:rPr>
            <w:noProof/>
            <w:webHidden/>
          </w:rPr>
          <w:fldChar w:fldCharType="begin"/>
        </w:r>
        <w:r>
          <w:rPr>
            <w:noProof/>
            <w:webHidden/>
          </w:rPr>
          <w:instrText xml:space="preserve"> PAGEREF _Toc27377822 \h </w:instrText>
        </w:r>
        <w:r>
          <w:rPr>
            <w:noProof/>
            <w:webHidden/>
          </w:rPr>
        </w:r>
        <w:r>
          <w:rPr>
            <w:noProof/>
            <w:webHidden/>
          </w:rPr>
          <w:fldChar w:fldCharType="separate"/>
        </w:r>
        <w:r>
          <w:rPr>
            <w:noProof/>
            <w:webHidden/>
          </w:rPr>
          <w:t>12</w:t>
        </w:r>
        <w:r>
          <w:rPr>
            <w:noProof/>
            <w:webHidden/>
          </w:rPr>
          <w:fldChar w:fldCharType="end"/>
        </w:r>
      </w:hyperlink>
    </w:p>
    <w:p w14:paraId="3715A9F6" w14:textId="59376639"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23" w:history="1">
        <w:r w:rsidRPr="00E966A9">
          <w:rPr>
            <w:rStyle w:val="Hyperlink"/>
            <w:noProof/>
          </w:rPr>
          <w:t>8.</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Phân tích thiết kế</w:t>
        </w:r>
        <w:r>
          <w:rPr>
            <w:noProof/>
            <w:webHidden/>
          </w:rPr>
          <w:tab/>
        </w:r>
        <w:r>
          <w:rPr>
            <w:noProof/>
            <w:webHidden/>
          </w:rPr>
          <w:fldChar w:fldCharType="begin"/>
        </w:r>
        <w:r>
          <w:rPr>
            <w:noProof/>
            <w:webHidden/>
          </w:rPr>
          <w:instrText xml:space="preserve"> PAGEREF _Toc27377823 \h </w:instrText>
        </w:r>
        <w:r>
          <w:rPr>
            <w:noProof/>
            <w:webHidden/>
          </w:rPr>
        </w:r>
        <w:r>
          <w:rPr>
            <w:noProof/>
            <w:webHidden/>
          </w:rPr>
          <w:fldChar w:fldCharType="separate"/>
        </w:r>
        <w:r>
          <w:rPr>
            <w:noProof/>
            <w:webHidden/>
          </w:rPr>
          <w:t>12</w:t>
        </w:r>
        <w:r>
          <w:rPr>
            <w:noProof/>
            <w:webHidden/>
          </w:rPr>
          <w:fldChar w:fldCharType="end"/>
        </w:r>
      </w:hyperlink>
    </w:p>
    <w:p w14:paraId="55261709" w14:textId="1B670E92" w:rsidR="00D8166D" w:rsidRDefault="00D8166D">
      <w:pPr>
        <w:pStyle w:val="TOC2"/>
        <w:rPr>
          <w:rFonts w:asciiTheme="minorHAnsi" w:eastAsiaTheme="minorEastAsia" w:hAnsiTheme="minorHAnsi" w:cstheme="minorBidi"/>
          <w:noProof/>
          <w:sz w:val="24"/>
          <w:szCs w:val="24"/>
          <w:lang w:eastAsia="en-US" w:bidi="ar-SA"/>
        </w:rPr>
      </w:pPr>
      <w:hyperlink w:anchor="_Toc27377824" w:history="1">
        <w:r w:rsidRPr="00E966A9">
          <w:rPr>
            <w:rStyle w:val="Hyperlink"/>
            <w:rFonts w:cs="Tahoma"/>
            <w:noProof/>
            <w:lang w:eastAsia="en-US"/>
          </w:rPr>
          <w:t>8.1.</w:t>
        </w:r>
        <w:r>
          <w:rPr>
            <w:rFonts w:asciiTheme="minorHAnsi" w:eastAsiaTheme="minorEastAsia" w:hAnsiTheme="minorHAnsi" w:cstheme="minorBidi"/>
            <w:noProof/>
            <w:sz w:val="24"/>
            <w:szCs w:val="24"/>
            <w:lang w:eastAsia="en-US" w:bidi="ar-SA"/>
          </w:rPr>
          <w:tab/>
        </w:r>
        <w:r w:rsidRPr="00E966A9">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_Toc27377824 \h </w:instrText>
        </w:r>
        <w:r>
          <w:rPr>
            <w:noProof/>
            <w:webHidden/>
          </w:rPr>
        </w:r>
        <w:r>
          <w:rPr>
            <w:noProof/>
            <w:webHidden/>
          </w:rPr>
          <w:fldChar w:fldCharType="separate"/>
        </w:r>
        <w:r>
          <w:rPr>
            <w:noProof/>
            <w:webHidden/>
          </w:rPr>
          <w:t>12</w:t>
        </w:r>
        <w:r>
          <w:rPr>
            <w:noProof/>
            <w:webHidden/>
          </w:rPr>
          <w:fldChar w:fldCharType="end"/>
        </w:r>
      </w:hyperlink>
    </w:p>
    <w:p w14:paraId="314E97DA" w14:textId="1184CD55" w:rsidR="00D8166D" w:rsidRDefault="00D8166D">
      <w:pPr>
        <w:pStyle w:val="TOC2"/>
        <w:rPr>
          <w:rFonts w:asciiTheme="minorHAnsi" w:eastAsiaTheme="minorEastAsia" w:hAnsiTheme="minorHAnsi" w:cstheme="minorBidi"/>
          <w:noProof/>
          <w:sz w:val="24"/>
          <w:szCs w:val="24"/>
          <w:lang w:eastAsia="en-US" w:bidi="ar-SA"/>
        </w:rPr>
      </w:pPr>
      <w:hyperlink w:anchor="_Toc27377825" w:history="1">
        <w:r w:rsidRPr="00E966A9">
          <w:rPr>
            <w:rStyle w:val="Hyperlink"/>
            <w:rFonts w:cs="Tahoma"/>
            <w:noProof/>
            <w:lang w:eastAsia="en-US"/>
          </w:rPr>
          <w:t>8.2.</w:t>
        </w:r>
        <w:r>
          <w:rPr>
            <w:rFonts w:asciiTheme="minorHAnsi" w:eastAsiaTheme="minorEastAsia" w:hAnsiTheme="minorHAnsi" w:cstheme="minorBidi"/>
            <w:noProof/>
            <w:sz w:val="24"/>
            <w:szCs w:val="24"/>
            <w:lang w:eastAsia="en-US" w:bidi="ar-SA"/>
          </w:rPr>
          <w:tab/>
        </w:r>
        <w:r w:rsidRPr="00E966A9">
          <w:rPr>
            <w:rStyle w:val="Hyperlink"/>
            <w:noProof/>
            <w:lang w:eastAsia="en-US"/>
          </w:rPr>
          <w:t>Giao diện</w:t>
        </w:r>
        <w:r>
          <w:rPr>
            <w:noProof/>
            <w:webHidden/>
          </w:rPr>
          <w:tab/>
        </w:r>
        <w:r>
          <w:rPr>
            <w:noProof/>
            <w:webHidden/>
          </w:rPr>
          <w:fldChar w:fldCharType="begin"/>
        </w:r>
        <w:r>
          <w:rPr>
            <w:noProof/>
            <w:webHidden/>
          </w:rPr>
          <w:instrText xml:space="preserve"> PAGEREF _Toc27377825 \h </w:instrText>
        </w:r>
        <w:r>
          <w:rPr>
            <w:noProof/>
            <w:webHidden/>
          </w:rPr>
        </w:r>
        <w:r>
          <w:rPr>
            <w:noProof/>
            <w:webHidden/>
          </w:rPr>
          <w:fldChar w:fldCharType="separate"/>
        </w:r>
        <w:r>
          <w:rPr>
            <w:noProof/>
            <w:webHidden/>
          </w:rPr>
          <w:t>13</w:t>
        </w:r>
        <w:r>
          <w:rPr>
            <w:noProof/>
            <w:webHidden/>
          </w:rPr>
          <w:fldChar w:fldCharType="end"/>
        </w:r>
      </w:hyperlink>
    </w:p>
    <w:p w14:paraId="2F244908" w14:textId="04582F72" w:rsidR="00D8166D" w:rsidRDefault="00D8166D">
      <w:pPr>
        <w:pStyle w:val="TOC2"/>
        <w:rPr>
          <w:rFonts w:asciiTheme="minorHAnsi" w:eastAsiaTheme="minorEastAsia" w:hAnsiTheme="minorHAnsi" w:cstheme="minorBidi"/>
          <w:noProof/>
          <w:sz w:val="24"/>
          <w:szCs w:val="24"/>
          <w:lang w:eastAsia="en-US" w:bidi="ar-SA"/>
        </w:rPr>
      </w:pPr>
      <w:hyperlink w:anchor="_Toc27377826" w:history="1">
        <w:r w:rsidRPr="00E966A9">
          <w:rPr>
            <w:rStyle w:val="Hyperlink"/>
            <w:rFonts w:cs="Tahoma"/>
            <w:noProof/>
            <w:lang w:eastAsia="en-US"/>
          </w:rPr>
          <w:t>8.3.</w:t>
        </w:r>
        <w:r>
          <w:rPr>
            <w:rFonts w:asciiTheme="minorHAnsi" w:eastAsiaTheme="minorEastAsia" w:hAnsiTheme="minorHAnsi" w:cstheme="minorBidi"/>
            <w:noProof/>
            <w:sz w:val="24"/>
            <w:szCs w:val="24"/>
            <w:lang w:eastAsia="en-US" w:bidi="ar-SA"/>
          </w:rPr>
          <w:tab/>
        </w:r>
        <w:r w:rsidRPr="00E966A9">
          <w:rPr>
            <w:rStyle w:val="Hyperlink"/>
            <w:noProof/>
            <w:lang w:eastAsia="en-US"/>
          </w:rPr>
          <w:t>Cơ sở dữ liệu</w:t>
        </w:r>
        <w:r>
          <w:rPr>
            <w:noProof/>
            <w:webHidden/>
          </w:rPr>
          <w:tab/>
        </w:r>
        <w:r>
          <w:rPr>
            <w:noProof/>
            <w:webHidden/>
          </w:rPr>
          <w:fldChar w:fldCharType="begin"/>
        </w:r>
        <w:r>
          <w:rPr>
            <w:noProof/>
            <w:webHidden/>
          </w:rPr>
          <w:instrText xml:space="preserve"> PAGEREF _Toc27377826 \h </w:instrText>
        </w:r>
        <w:r>
          <w:rPr>
            <w:noProof/>
            <w:webHidden/>
          </w:rPr>
        </w:r>
        <w:r>
          <w:rPr>
            <w:noProof/>
            <w:webHidden/>
          </w:rPr>
          <w:fldChar w:fldCharType="separate"/>
        </w:r>
        <w:r>
          <w:rPr>
            <w:noProof/>
            <w:webHidden/>
          </w:rPr>
          <w:t>14</w:t>
        </w:r>
        <w:r>
          <w:rPr>
            <w:noProof/>
            <w:webHidden/>
          </w:rPr>
          <w:fldChar w:fldCharType="end"/>
        </w:r>
      </w:hyperlink>
    </w:p>
    <w:p w14:paraId="1E1292A6" w14:textId="413FFA4D" w:rsidR="00D8166D" w:rsidRDefault="00D8166D">
      <w:pPr>
        <w:pStyle w:val="TOC2"/>
        <w:rPr>
          <w:rFonts w:asciiTheme="minorHAnsi" w:eastAsiaTheme="minorEastAsia" w:hAnsiTheme="minorHAnsi" w:cstheme="minorBidi"/>
          <w:noProof/>
          <w:sz w:val="24"/>
          <w:szCs w:val="24"/>
          <w:lang w:eastAsia="en-US" w:bidi="ar-SA"/>
        </w:rPr>
      </w:pPr>
      <w:hyperlink w:anchor="_Toc27377827" w:history="1">
        <w:r w:rsidRPr="00E966A9">
          <w:rPr>
            <w:rStyle w:val="Hyperlink"/>
            <w:rFonts w:cs="Tahoma"/>
            <w:noProof/>
            <w:lang w:eastAsia="en-US"/>
          </w:rPr>
          <w:t>8.4.</w:t>
        </w:r>
        <w:r>
          <w:rPr>
            <w:rFonts w:asciiTheme="minorHAnsi" w:eastAsiaTheme="minorEastAsia" w:hAnsiTheme="minorHAnsi" w:cstheme="minorBidi"/>
            <w:noProof/>
            <w:sz w:val="24"/>
            <w:szCs w:val="24"/>
            <w:lang w:eastAsia="en-US" w:bidi="ar-SA"/>
          </w:rPr>
          <w:tab/>
        </w:r>
        <w:r w:rsidRPr="00E966A9">
          <w:rPr>
            <w:rStyle w:val="Hyperlink"/>
            <w:noProof/>
            <w:lang w:eastAsia="en-US"/>
          </w:rPr>
          <w:t>Mạng</w:t>
        </w:r>
        <w:r>
          <w:rPr>
            <w:noProof/>
            <w:webHidden/>
          </w:rPr>
          <w:tab/>
        </w:r>
        <w:r>
          <w:rPr>
            <w:noProof/>
            <w:webHidden/>
          </w:rPr>
          <w:fldChar w:fldCharType="begin"/>
        </w:r>
        <w:r>
          <w:rPr>
            <w:noProof/>
            <w:webHidden/>
          </w:rPr>
          <w:instrText xml:space="preserve"> PAGEREF _Toc27377827 \h </w:instrText>
        </w:r>
        <w:r>
          <w:rPr>
            <w:noProof/>
            <w:webHidden/>
          </w:rPr>
        </w:r>
        <w:r>
          <w:rPr>
            <w:noProof/>
            <w:webHidden/>
          </w:rPr>
          <w:fldChar w:fldCharType="separate"/>
        </w:r>
        <w:r>
          <w:rPr>
            <w:noProof/>
            <w:webHidden/>
          </w:rPr>
          <w:t>16</w:t>
        </w:r>
        <w:r>
          <w:rPr>
            <w:noProof/>
            <w:webHidden/>
          </w:rPr>
          <w:fldChar w:fldCharType="end"/>
        </w:r>
      </w:hyperlink>
    </w:p>
    <w:p w14:paraId="49909C82" w14:textId="740BAF9A"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28" w:history="1">
        <w:r w:rsidRPr="00E966A9">
          <w:rPr>
            <w:rStyle w:val="Hyperlink"/>
            <w:noProof/>
          </w:rPr>
          <w:t>9.</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Giám sát dự án</w:t>
        </w:r>
        <w:r>
          <w:rPr>
            <w:noProof/>
            <w:webHidden/>
          </w:rPr>
          <w:tab/>
        </w:r>
        <w:r>
          <w:rPr>
            <w:noProof/>
            <w:webHidden/>
          </w:rPr>
          <w:fldChar w:fldCharType="begin"/>
        </w:r>
        <w:r>
          <w:rPr>
            <w:noProof/>
            <w:webHidden/>
          </w:rPr>
          <w:instrText xml:space="preserve"> PAGEREF _Toc27377828 \h </w:instrText>
        </w:r>
        <w:r>
          <w:rPr>
            <w:noProof/>
            <w:webHidden/>
          </w:rPr>
        </w:r>
        <w:r>
          <w:rPr>
            <w:noProof/>
            <w:webHidden/>
          </w:rPr>
          <w:fldChar w:fldCharType="separate"/>
        </w:r>
        <w:r>
          <w:rPr>
            <w:noProof/>
            <w:webHidden/>
          </w:rPr>
          <w:t>16</w:t>
        </w:r>
        <w:r>
          <w:rPr>
            <w:noProof/>
            <w:webHidden/>
          </w:rPr>
          <w:fldChar w:fldCharType="end"/>
        </w:r>
      </w:hyperlink>
    </w:p>
    <w:p w14:paraId="4BD0F587" w14:textId="4D526D48" w:rsidR="00D8166D" w:rsidRDefault="00D8166D">
      <w:pPr>
        <w:pStyle w:val="TOC2"/>
        <w:rPr>
          <w:rFonts w:asciiTheme="minorHAnsi" w:eastAsiaTheme="minorEastAsia" w:hAnsiTheme="minorHAnsi" w:cstheme="minorBidi"/>
          <w:noProof/>
          <w:sz w:val="24"/>
          <w:szCs w:val="24"/>
          <w:lang w:eastAsia="en-US" w:bidi="ar-SA"/>
        </w:rPr>
      </w:pPr>
      <w:hyperlink w:anchor="_Toc27377829" w:history="1">
        <w:r w:rsidRPr="00E966A9">
          <w:rPr>
            <w:rStyle w:val="Hyperlink"/>
            <w:rFonts w:cs="Tahoma"/>
            <w:noProof/>
          </w:rPr>
          <w:t>9.1.</w:t>
        </w:r>
        <w:r>
          <w:rPr>
            <w:rFonts w:asciiTheme="minorHAnsi" w:eastAsiaTheme="minorEastAsia" w:hAnsiTheme="minorHAnsi" w:cstheme="minorBidi"/>
            <w:noProof/>
            <w:sz w:val="24"/>
            <w:szCs w:val="24"/>
            <w:lang w:eastAsia="en-US" w:bidi="ar-SA"/>
          </w:rPr>
          <w:tab/>
        </w:r>
        <w:r w:rsidRPr="00E966A9">
          <w:rPr>
            <w:rStyle w:val="Hyperlink"/>
            <w:noProof/>
          </w:rPr>
          <w:t>Trả lời câu hỏi</w:t>
        </w:r>
        <w:r>
          <w:rPr>
            <w:noProof/>
            <w:webHidden/>
          </w:rPr>
          <w:tab/>
        </w:r>
        <w:r>
          <w:rPr>
            <w:noProof/>
            <w:webHidden/>
          </w:rPr>
          <w:fldChar w:fldCharType="begin"/>
        </w:r>
        <w:r>
          <w:rPr>
            <w:noProof/>
            <w:webHidden/>
          </w:rPr>
          <w:instrText xml:space="preserve"> PAGEREF _Toc27377829 \h </w:instrText>
        </w:r>
        <w:r>
          <w:rPr>
            <w:noProof/>
            <w:webHidden/>
          </w:rPr>
        </w:r>
        <w:r>
          <w:rPr>
            <w:noProof/>
            <w:webHidden/>
          </w:rPr>
          <w:fldChar w:fldCharType="separate"/>
        </w:r>
        <w:r>
          <w:rPr>
            <w:noProof/>
            <w:webHidden/>
          </w:rPr>
          <w:t>16</w:t>
        </w:r>
        <w:r>
          <w:rPr>
            <w:noProof/>
            <w:webHidden/>
          </w:rPr>
          <w:fldChar w:fldCharType="end"/>
        </w:r>
      </w:hyperlink>
    </w:p>
    <w:p w14:paraId="2A680EC4" w14:textId="0F6756DB"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30" w:history="1">
        <w:r w:rsidRPr="00E966A9">
          <w:rPr>
            <w:rStyle w:val="Hyperlink"/>
            <w:noProof/>
          </w:rPr>
          <w:t>10.</w:t>
        </w:r>
        <w:r>
          <w:rPr>
            <w:rFonts w:asciiTheme="minorHAnsi" w:eastAsiaTheme="minorEastAsia" w:hAnsiTheme="minorHAnsi" w:cstheme="minorBidi"/>
            <w:b w:val="0"/>
            <w:bCs w:val="0"/>
            <w:caps w:val="0"/>
            <w:noProof/>
            <w:sz w:val="24"/>
            <w:szCs w:val="24"/>
            <w:lang w:eastAsia="en-US" w:bidi="ar-SA"/>
          </w:rPr>
          <w:tab/>
        </w:r>
        <w:r w:rsidRPr="00E966A9">
          <w:rPr>
            <w:rStyle w:val="Hyperlink"/>
            <w:noProof/>
          </w:rPr>
          <w:t>Đóng dự án</w:t>
        </w:r>
        <w:r>
          <w:rPr>
            <w:noProof/>
            <w:webHidden/>
          </w:rPr>
          <w:tab/>
        </w:r>
        <w:r>
          <w:rPr>
            <w:noProof/>
            <w:webHidden/>
          </w:rPr>
          <w:fldChar w:fldCharType="begin"/>
        </w:r>
        <w:r>
          <w:rPr>
            <w:noProof/>
            <w:webHidden/>
          </w:rPr>
          <w:instrText xml:space="preserve"> PAGEREF _Toc27377830 \h </w:instrText>
        </w:r>
        <w:r>
          <w:rPr>
            <w:noProof/>
            <w:webHidden/>
          </w:rPr>
        </w:r>
        <w:r>
          <w:rPr>
            <w:noProof/>
            <w:webHidden/>
          </w:rPr>
          <w:fldChar w:fldCharType="separate"/>
        </w:r>
        <w:r>
          <w:rPr>
            <w:noProof/>
            <w:webHidden/>
          </w:rPr>
          <w:t>17</w:t>
        </w:r>
        <w:r>
          <w:rPr>
            <w:noProof/>
            <w:webHidden/>
          </w:rPr>
          <w:fldChar w:fldCharType="end"/>
        </w:r>
      </w:hyperlink>
    </w:p>
    <w:p w14:paraId="750B3D0E" w14:textId="52E5FCBE" w:rsidR="00D8166D" w:rsidRDefault="00D8166D">
      <w:pPr>
        <w:pStyle w:val="TOC2"/>
        <w:rPr>
          <w:rFonts w:asciiTheme="minorHAnsi" w:eastAsiaTheme="minorEastAsia" w:hAnsiTheme="minorHAnsi" w:cstheme="minorBidi"/>
          <w:noProof/>
          <w:sz w:val="24"/>
          <w:szCs w:val="24"/>
          <w:lang w:eastAsia="en-US" w:bidi="ar-SA"/>
        </w:rPr>
      </w:pPr>
      <w:hyperlink w:anchor="_Toc27377831" w:history="1">
        <w:r w:rsidRPr="00E966A9">
          <w:rPr>
            <w:rStyle w:val="Hyperlink"/>
            <w:rFonts w:cs="Tahoma"/>
            <w:noProof/>
          </w:rPr>
          <w:t>10.1.</w:t>
        </w:r>
        <w:r>
          <w:rPr>
            <w:rFonts w:asciiTheme="minorHAnsi" w:eastAsiaTheme="minorEastAsia" w:hAnsiTheme="minorHAnsi" w:cstheme="minorBidi"/>
            <w:noProof/>
            <w:sz w:val="24"/>
            <w:szCs w:val="24"/>
            <w:lang w:eastAsia="en-US" w:bidi="ar-SA"/>
          </w:rPr>
          <w:tab/>
        </w:r>
        <w:r w:rsidRPr="00E966A9">
          <w:rPr>
            <w:rStyle w:val="Hyperlink"/>
            <w:noProof/>
          </w:rPr>
          <w:t>Quản lý mã nguồn</w:t>
        </w:r>
        <w:r>
          <w:rPr>
            <w:noProof/>
            <w:webHidden/>
          </w:rPr>
          <w:tab/>
        </w:r>
        <w:r>
          <w:rPr>
            <w:noProof/>
            <w:webHidden/>
          </w:rPr>
          <w:fldChar w:fldCharType="begin"/>
        </w:r>
        <w:r>
          <w:rPr>
            <w:noProof/>
            <w:webHidden/>
          </w:rPr>
          <w:instrText xml:space="preserve"> PAGEREF _Toc27377831 \h </w:instrText>
        </w:r>
        <w:r>
          <w:rPr>
            <w:noProof/>
            <w:webHidden/>
          </w:rPr>
        </w:r>
        <w:r>
          <w:rPr>
            <w:noProof/>
            <w:webHidden/>
          </w:rPr>
          <w:fldChar w:fldCharType="separate"/>
        </w:r>
        <w:r>
          <w:rPr>
            <w:noProof/>
            <w:webHidden/>
          </w:rPr>
          <w:t>17</w:t>
        </w:r>
        <w:r>
          <w:rPr>
            <w:noProof/>
            <w:webHidden/>
          </w:rPr>
          <w:fldChar w:fldCharType="end"/>
        </w:r>
      </w:hyperlink>
    </w:p>
    <w:p w14:paraId="4B3249B5" w14:textId="0C8CD41F" w:rsidR="00D8166D" w:rsidRDefault="00D8166D">
      <w:pPr>
        <w:pStyle w:val="TOC2"/>
        <w:rPr>
          <w:rFonts w:asciiTheme="minorHAnsi" w:eastAsiaTheme="minorEastAsia" w:hAnsiTheme="minorHAnsi" w:cstheme="minorBidi"/>
          <w:noProof/>
          <w:sz w:val="24"/>
          <w:szCs w:val="24"/>
          <w:lang w:eastAsia="en-US" w:bidi="ar-SA"/>
        </w:rPr>
      </w:pPr>
      <w:hyperlink w:anchor="_Toc27377832" w:history="1">
        <w:r w:rsidRPr="00E966A9">
          <w:rPr>
            <w:rStyle w:val="Hyperlink"/>
            <w:rFonts w:cs="Tahoma"/>
            <w:noProof/>
          </w:rPr>
          <w:t>10.2.</w:t>
        </w:r>
        <w:r>
          <w:rPr>
            <w:rFonts w:asciiTheme="minorHAnsi" w:eastAsiaTheme="minorEastAsia" w:hAnsiTheme="minorHAnsi" w:cstheme="minorBidi"/>
            <w:noProof/>
            <w:sz w:val="24"/>
            <w:szCs w:val="24"/>
            <w:lang w:eastAsia="en-US" w:bidi="ar-SA"/>
          </w:rPr>
          <w:tab/>
        </w:r>
        <w:r w:rsidRPr="00E966A9">
          <w:rPr>
            <w:rStyle w:val="Hyperlink"/>
            <w:noProof/>
          </w:rPr>
          <w:t>Quản lý công việc</w:t>
        </w:r>
        <w:r>
          <w:rPr>
            <w:noProof/>
            <w:webHidden/>
          </w:rPr>
          <w:tab/>
        </w:r>
        <w:r>
          <w:rPr>
            <w:noProof/>
            <w:webHidden/>
          </w:rPr>
          <w:fldChar w:fldCharType="begin"/>
        </w:r>
        <w:r>
          <w:rPr>
            <w:noProof/>
            <w:webHidden/>
          </w:rPr>
          <w:instrText xml:space="preserve"> PAGEREF _Toc27377832 \h </w:instrText>
        </w:r>
        <w:r>
          <w:rPr>
            <w:noProof/>
            <w:webHidden/>
          </w:rPr>
        </w:r>
        <w:r>
          <w:rPr>
            <w:noProof/>
            <w:webHidden/>
          </w:rPr>
          <w:fldChar w:fldCharType="separate"/>
        </w:r>
        <w:r>
          <w:rPr>
            <w:noProof/>
            <w:webHidden/>
          </w:rPr>
          <w:t>17</w:t>
        </w:r>
        <w:r>
          <w:rPr>
            <w:noProof/>
            <w:webHidden/>
          </w:rPr>
          <w:fldChar w:fldCharType="end"/>
        </w:r>
      </w:hyperlink>
    </w:p>
    <w:p w14:paraId="634275E6" w14:textId="0D13025B" w:rsidR="00D8166D" w:rsidRDefault="00D8166D">
      <w:pPr>
        <w:pStyle w:val="TOC1"/>
        <w:rPr>
          <w:rFonts w:asciiTheme="minorHAnsi" w:eastAsiaTheme="minorEastAsia" w:hAnsiTheme="minorHAnsi" w:cstheme="minorBidi"/>
          <w:b w:val="0"/>
          <w:bCs w:val="0"/>
          <w:caps w:val="0"/>
          <w:noProof/>
          <w:sz w:val="24"/>
          <w:szCs w:val="24"/>
          <w:lang w:eastAsia="en-US" w:bidi="ar-SA"/>
        </w:rPr>
      </w:pPr>
      <w:hyperlink w:anchor="_Toc27377833" w:history="1">
        <w:r w:rsidRPr="00E966A9">
          <w:rPr>
            <w:rStyle w:val="Hyperlink"/>
            <w:noProof/>
            <w:lang w:eastAsia="en-US"/>
          </w:rPr>
          <w:t>11.</w:t>
        </w:r>
        <w:r>
          <w:rPr>
            <w:rFonts w:asciiTheme="minorHAnsi" w:eastAsiaTheme="minorEastAsia" w:hAnsiTheme="minorHAnsi" w:cstheme="minorBidi"/>
            <w:b w:val="0"/>
            <w:bCs w:val="0"/>
            <w:caps w:val="0"/>
            <w:noProof/>
            <w:sz w:val="24"/>
            <w:szCs w:val="24"/>
            <w:lang w:eastAsia="en-US" w:bidi="ar-SA"/>
          </w:rPr>
          <w:tab/>
        </w:r>
        <w:r w:rsidRPr="00E966A9">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_Toc27377833 \h </w:instrText>
        </w:r>
        <w:r>
          <w:rPr>
            <w:noProof/>
            <w:webHidden/>
          </w:rPr>
        </w:r>
        <w:r>
          <w:rPr>
            <w:noProof/>
            <w:webHidden/>
          </w:rPr>
          <w:fldChar w:fldCharType="separate"/>
        </w:r>
        <w:r>
          <w:rPr>
            <w:noProof/>
            <w:webHidden/>
          </w:rPr>
          <w:t>17</w:t>
        </w:r>
        <w:r>
          <w:rPr>
            <w:noProof/>
            <w:webHidden/>
          </w:rPr>
          <w:fldChar w:fldCharType="end"/>
        </w:r>
      </w:hyperlink>
    </w:p>
    <w:p w14:paraId="4BA721B3" w14:textId="07B1EDE5" w:rsidR="00727431" w:rsidRDefault="00030EB1" w:rsidP="005F37E7">
      <w:pPr>
        <w:pStyle w:val="TOC3"/>
      </w:pPr>
      <w:r>
        <w:rPr>
          <w:rFonts w:eastAsia="Tahoma" w:cs="Tahoma"/>
          <w:u w:val="single"/>
        </w:rPr>
        <w:fldChar w:fldCharType="end"/>
      </w:r>
      <w:r w:rsidR="00F34A9B">
        <w:t xml:space="preserve"> </w:t>
      </w:r>
      <w:r w:rsidR="00727431">
        <w:br w:type="page"/>
      </w:r>
      <w:bookmarkStart w:id="0" w:name="_GoBack"/>
      <w:bookmarkEnd w:id="0"/>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5"/>
        </w:numPr>
      </w:pPr>
      <w:r>
        <w:t xml:space="preserve">Nhóm 4 </w:t>
      </w:r>
      <w:r w:rsidR="008A60DC">
        <w:t>sinh viên</w:t>
      </w:r>
    </w:p>
    <w:p w14:paraId="6856A6CB" w14:textId="530C9787" w:rsidR="009F0F85" w:rsidRPr="004A60F2" w:rsidRDefault="009F0F85" w:rsidP="008A60DC">
      <w:pPr>
        <w:pStyle w:val="ListParagraph"/>
        <w:numPr>
          <w:ilvl w:val="0"/>
          <w:numId w:val="35"/>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6"/>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6"/>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6"/>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ListParagraph"/>
        <w:numPr>
          <w:ilvl w:val="2"/>
          <w:numId w:val="36"/>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6"/>
        </w:numPr>
        <w:ind w:left="1620"/>
        <w:rPr>
          <w:color w:val="FF0000"/>
        </w:rPr>
      </w:pPr>
      <w:proofErr w:type="gramStart"/>
      <w:r w:rsidRPr="001307F8">
        <w:rPr>
          <w:b/>
          <w:bCs/>
        </w:rPr>
        <w:t>references </w:t>
      </w:r>
      <w:r w:rsidRPr="001307F8">
        <w:t>:</w:t>
      </w:r>
      <w:proofErr w:type="gramEnd"/>
      <w:r w:rsidRPr="001307F8">
        <w:t xml:space="preserve">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ListParagraph"/>
        <w:numPr>
          <w:ilvl w:val="2"/>
          <w:numId w:val="36"/>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ListParagraph"/>
        <w:numPr>
          <w:ilvl w:val="2"/>
          <w:numId w:val="36"/>
        </w:numPr>
        <w:ind w:left="1620"/>
        <w:rPr>
          <w:lang w:val="fr-FR"/>
        </w:rPr>
      </w:pPr>
      <w:proofErr w:type="gramStart"/>
      <w:r w:rsidRPr="009245BF">
        <w:rPr>
          <w:b/>
          <w:bCs/>
          <w:lang w:val="fr-FR"/>
        </w:rPr>
        <w:t>sources:</w:t>
      </w:r>
      <w:proofErr w:type="gramEnd"/>
      <w:r w:rsidRPr="009245BF">
        <w:rPr>
          <w:b/>
          <w:bCs/>
          <w:lang w:val="fr-FR"/>
        </w:rPr>
        <w:t xml:space="preserve">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6"/>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7"/>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7"/>
        </w:numPr>
      </w:pPr>
      <w:r>
        <w:t xml:space="preserve">Tạo một Project chung cho cả nhóm </w:t>
      </w:r>
    </w:p>
    <w:p w14:paraId="58BFFF20" w14:textId="5EFABA9B" w:rsidR="00455F19" w:rsidRDefault="00455F19" w:rsidP="005558A8">
      <w:pPr>
        <w:pStyle w:val="ListParagraph"/>
        <w:numPr>
          <w:ilvl w:val="0"/>
          <w:numId w:val="37"/>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7"/>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40211F06">
            <wp:extent cx="2790908" cy="1711100"/>
            <wp:effectExtent l="0" t="0" r="0" b="0"/>
            <wp:docPr id="150236557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ListParagraph"/>
        <w:numPr>
          <w:ilvl w:val="0"/>
          <w:numId w:val="37"/>
        </w:numPr>
      </w:pPr>
      <w:r>
        <w:t xml:space="preserve">Ở mỗi </w:t>
      </w:r>
      <w:proofErr w:type="gramStart"/>
      <w:r>
        <w:t>cột,</w:t>
      </w:r>
      <w:r w:rsidR="004427C7" w:rsidRPr="004427C7">
        <w:t xml:space="preserve">  yêu</w:t>
      </w:r>
      <w:proofErr w:type="gramEnd"/>
      <w:r w:rsidR="004427C7" w:rsidRPr="004427C7">
        <w:t xml:space="preserve">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7"/>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ex="http://schemas.microsoft.com/office/word/2018/wordml/cex" xmlns:w16="http://schemas.microsoft.com/office/word/2018/wordml" xmlns:mo="http://schemas.microsoft.com/office/mac/office/2008/main" xmlns:mv="urn:schemas-microsoft-com:mac:vml" xmlns:a="http://schemas.openxmlformats.org/drawingml/2006/main" xmlns:pic="http://schemas.openxmlformats.org/drawingml/2006/picture" xmlns:a14="http://schemas.microsoft.com/office/drawing/2010/main" xmlns:arto="http://schemas.microsoft.com/office/word/2006/arto">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2ECEAB4" w:rsidR="00727431" w:rsidRPr="009A4C41" w:rsidRDefault="00D51FCA" w:rsidP="00FE0482">
            <w:r>
              <w:t>20</w:t>
            </w:r>
            <w:r w:rsidR="00727431" w:rsidRPr="009A4C41">
              <w:t>/</w:t>
            </w:r>
            <w:r w:rsidR="005E008A">
              <w:t>1</w:t>
            </w:r>
            <w:r>
              <w:t>1</w:t>
            </w:r>
            <w:r w:rsidR="00727431" w:rsidRPr="009A4C41">
              <w:t>/</w:t>
            </w:r>
            <w:r w:rsidR="005E008A">
              <w:t>2019</w:t>
            </w:r>
          </w:p>
        </w:tc>
        <w:tc>
          <w:tcPr>
            <w:tcW w:w="3095" w:type="dxa"/>
          </w:tcPr>
          <w:p w14:paraId="33CC2B2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7F57F3BE" w:rsidR="00727431" w:rsidRPr="009A4C41" w:rsidRDefault="005E008A" w:rsidP="00FE0482">
            <w:pPr>
              <w:cnfStyle w:val="000000000000" w:firstRow="0" w:lastRow="0" w:firstColumn="0" w:lastColumn="0" w:oddVBand="0" w:evenVBand="0" w:oddHBand="0" w:evenHBand="0" w:firstRowFirstColumn="0" w:firstRowLastColumn="0" w:lastRowFirstColumn="0" w:lastRowLastColumn="0"/>
            </w:pPr>
            <w:r>
              <w:t>0.1</w:t>
            </w:r>
          </w:p>
        </w:tc>
        <w:tc>
          <w:tcPr>
            <w:tcW w:w="1552" w:type="dxa"/>
          </w:tcPr>
          <w:p w14:paraId="4464A6B2"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09D6B59" w:rsidR="00727431" w:rsidRPr="009A4C41" w:rsidRDefault="00D51FCA" w:rsidP="00FE0482">
            <w:r>
              <w:t>28</w:t>
            </w:r>
            <w:r w:rsidR="00727431" w:rsidRPr="009A4C41">
              <w:t>/1</w:t>
            </w:r>
            <w:r>
              <w:t>1</w:t>
            </w:r>
            <w:r w:rsidR="00727431" w:rsidRPr="009A4C41">
              <w:t>/</w:t>
            </w:r>
            <w:r w:rsidR="005E008A">
              <w:t>2019</w:t>
            </w:r>
          </w:p>
        </w:tc>
        <w:tc>
          <w:tcPr>
            <w:tcW w:w="3095" w:type="dxa"/>
          </w:tcPr>
          <w:p w14:paraId="1833F08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27DF499B"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2</w:t>
            </w:r>
          </w:p>
        </w:tc>
        <w:tc>
          <w:tcPr>
            <w:tcW w:w="1552" w:type="dxa"/>
          </w:tcPr>
          <w:p w14:paraId="6D38D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4336CEC9" w:rsidR="00727431" w:rsidRPr="009A4C41" w:rsidRDefault="00D51FCA" w:rsidP="00FE0482">
            <w:r>
              <w:t>02</w:t>
            </w:r>
            <w:r w:rsidR="00727431" w:rsidRPr="009A4C41">
              <w:t>/1</w:t>
            </w:r>
            <w:r>
              <w:t>1</w:t>
            </w:r>
            <w:r w:rsidR="00727431" w:rsidRPr="009A4C41">
              <w:t>/20</w:t>
            </w:r>
            <w:r w:rsidR="005E008A">
              <w:t>19</w:t>
            </w:r>
          </w:p>
        </w:tc>
        <w:tc>
          <w:tcPr>
            <w:tcW w:w="3095" w:type="dxa"/>
          </w:tcPr>
          <w:p w14:paraId="3969F2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2A55BA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w:t>
            </w:r>
            <w:r w:rsidR="005E008A">
              <w:t>.</w:t>
            </w:r>
            <w:r w:rsidR="00D51FCA">
              <w:t>3</w:t>
            </w:r>
          </w:p>
        </w:tc>
        <w:tc>
          <w:tcPr>
            <w:tcW w:w="1552" w:type="dxa"/>
          </w:tcPr>
          <w:p w14:paraId="5E82AEF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32782C9B" w:rsidR="00727431" w:rsidRPr="009A4C41" w:rsidRDefault="00D51FCA" w:rsidP="00FE0482">
            <w:r>
              <w:t>04/12/2019</w:t>
            </w:r>
          </w:p>
        </w:tc>
        <w:tc>
          <w:tcPr>
            <w:tcW w:w="3095" w:type="dxa"/>
          </w:tcPr>
          <w:p w14:paraId="7B305CF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6CC33359" w:rsidR="00727431" w:rsidRPr="009A4C41" w:rsidRDefault="00D51FCA"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D51FCA"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032F74C5" w:rsidR="00D51FCA" w:rsidRPr="009A4C41" w:rsidRDefault="00D51FCA" w:rsidP="00D51FCA">
            <w:r>
              <w:t>05</w:t>
            </w:r>
            <w:r w:rsidRPr="009A4C41">
              <w:t>/</w:t>
            </w:r>
            <w:r>
              <w:t>12</w:t>
            </w:r>
            <w:r w:rsidRPr="009A4C41">
              <w:t>/</w:t>
            </w:r>
            <w:r>
              <w:t>2019</w:t>
            </w:r>
          </w:p>
        </w:tc>
        <w:tc>
          <w:tcPr>
            <w:tcW w:w="3095" w:type="dxa"/>
          </w:tcPr>
          <w:p w14:paraId="40B3DC4F"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14FD0316"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243A5EAE" w:rsidR="00D51FCA" w:rsidRPr="009A4C41" w:rsidRDefault="00D51FCA" w:rsidP="00D51FCA">
            <w:r>
              <w:t>08</w:t>
            </w:r>
            <w:r w:rsidRPr="009A4C41">
              <w:t>/1</w:t>
            </w:r>
            <w:r>
              <w:t>2</w:t>
            </w:r>
            <w:r w:rsidRPr="009A4C41">
              <w:t>/</w:t>
            </w:r>
            <w:r>
              <w:t>2019</w:t>
            </w:r>
          </w:p>
        </w:tc>
        <w:tc>
          <w:tcPr>
            <w:tcW w:w="3095" w:type="dxa"/>
          </w:tcPr>
          <w:p w14:paraId="362C017C"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51819875"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06779DCA" w:rsidR="00D51FCA" w:rsidRPr="009A4C41" w:rsidRDefault="00D51FCA" w:rsidP="00D51FCA">
            <w:r>
              <w:t>12</w:t>
            </w:r>
            <w:r w:rsidRPr="009A4C41">
              <w:t>/12/20</w:t>
            </w:r>
            <w:r>
              <w:t>19</w:t>
            </w:r>
          </w:p>
        </w:tc>
        <w:tc>
          <w:tcPr>
            <w:tcW w:w="3095" w:type="dxa"/>
          </w:tcPr>
          <w:p w14:paraId="1F46DC41"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0B577744"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0.7</w:t>
            </w:r>
          </w:p>
        </w:tc>
        <w:tc>
          <w:tcPr>
            <w:tcW w:w="1552" w:type="dxa"/>
          </w:tcPr>
          <w:p w14:paraId="4B313FD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622D926B" w:rsidR="00D51FCA" w:rsidRPr="009A4C41" w:rsidRDefault="00D51FCA" w:rsidP="00D51FCA">
            <w:r>
              <w:t>14/12/2019</w:t>
            </w:r>
          </w:p>
        </w:tc>
        <w:tc>
          <w:tcPr>
            <w:tcW w:w="3095" w:type="dxa"/>
          </w:tcPr>
          <w:p w14:paraId="663BAFC1"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1BC3F963"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139CCF7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EAE8135" w:rsidR="00D51FCA" w:rsidRPr="009A4C41" w:rsidRDefault="00D51FCA" w:rsidP="00D51FCA">
            <w:r>
              <w:t>24/12/2019</w:t>
            </w:r>
          </w:p>
        </w:tc>
        <w:tc>
          <w:tcPr>
            <w:tcW w:w="3095" w:type="dxa"/>
          </w:tcPr>
          <w:p w14:paraId="56D18A0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DF04540"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6709E35"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r w:rsidR="00D51FCA"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D51FCA" w:rsidRPr="009A4C41" w:rsidRDefault="00D51FCA" w:rsidP="00D51FCA"/>
        </w:tc>
        <w:tc>
          <w:tcPr>
            <w:tcW w:w="3095" w:type="dxa"/>
          </w:tcPr>
          <w:p w14:paraId="30A1B794"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D51FCA" w:rsidRPr="009A4C41" w:rsidRDefault="00D51FCA" w:rsidP="00D51FC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7377801"/>
      <w:r>
        <w:lastRenderedPageBreak/>
        <w:t>Giới thiệu dự án</w:t>
      </w:r>
      <w:bookmarkEnd w:id="1"/>
    </w:p>
    <w:p w14:paraId="1D0DE2F3" w14:textId="0770349E" w:rsidR="00587AEE" w:rsidRDefault="009E2E20" w:rsidP="009E2E20">
      <w:pPr>
        <w:pStyle w:val="Heading2"/>
      </w:pPr>
      <w:bookmarkStart w:id="2" w:name="_Toc27377802"/>
      <w:r>
        <w:t xml:space="preserve">Mô tả </w:t>
      </w:r>
      <w:r w:rsidR="00BA730B">
        <w:t>dự án</w:t>
      </w:r>
      <w:bookmarkEnd w:id="2"/>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w:t>
      </w:r>
      <w:proofErr w:type="gramStart"/>
      <w:r>
        <w:rPr>
          <w:i/>
          <w:iCs/>
        </w:rPr>
        <w:t>BTL)  là</w:t>
      </w:r>
      <w:proofErr w:type="gramEnd"/>
      <w:r>
        <w:rPr>
          <w:i/>
          <w:iCs/>
        </w:rPr>
        <w:t xml:space="preserve">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Heading2"/>
      </w:pPr>
      <w:bookmarkStart w:id="3" w:name="_Toc27377803"/>
      <w:r>
        <w:t>Công cụ quản lý</w:t>
      </w:r>
      <w:bookmarkEnd w:id="3"/>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Heading1"/>
      </w:pPr>
      <w:bookmarkStart w:id="4" w:name="_Toc27377804"/>
      <w:r>
        <w:t>Các nhân sự tham gia dự án</w:t>
      </w:r>
      <w:bookmarkEnd w:id="4"/>
    </w:p>
    <w:p w14:paraId="416F62C7" w14:textId="068E44CF" w:rsidR="00587AEE" w:rsidRDefault="00587AEE" w:rsidP="00587AEE">
      <w:pPr>
        <w:pStyle w:val="Heading2"/>
      </w:pPr>
      <w:bookmarkStart w:id="5" w:name="_Toc27377805"/>
      <w:r>
        <w:t>Thông tin liên hệ phía khách hàng</w:t>
      </w:r>
      <w:bookmarkEnd w:id="5"/>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Heading2"/>
      </w:pPr>
      <w:bookmarkStart w:id="6" w:name="_Toc27377806"/>
      <w:r>
        <w:t>Thông tin liên hệ phía công ty</w:t>
      </w:r>
      <w:bookmarkEnd w:id="6"/>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ListParagraph"/>
        <w:numPr>
          <w:ilvl w:val="0"/>
          <w:numId w:val="43"/>
        </w:numPr>
      </w:pPr>
      <w:r>
        <w:t>Bùi Phan Thanh Cường</w:t>
      </w:r>
      <w:r w:rsidR="00322122">
        <w:t>: cuong.buiphanthanh@gmail.com.</w:t>
      </w:r>
    </w:p>
    <w:p w14:paraId="46BC1452" w14:textId="32BE9AF1" w:rsidR="00322122" w:rsidRDefault="0013370E" w:rsidP="00322122">
      <w:pPr>
        <w:pStyle w:val="ListParagraph"/>
        <w:numPr>
          <w:ilvl w:val="0"/>
          <w:numId w:val="43"/>
        </w:numPr>
      </w:pPr>
      <w:r>
        <w:t>Thân Văn Thái</w:t>
      </w:r>
      <w:r w:rsidR="00322122">
        <w:t>: thai.thanvan@gmail.com.</w:t>
      </w:r>
    </w:p>
    <w:p w14:paraId="325B59B4" w14:textId="6CD70E04" w:rsidR="0058075C" w:rsidRPr="001C04DA" w:rsidRDefault="0013370E" w:rsidP="00322122">
      <w:pPr>
        <w:pStyle w:val="ListParagraph"/>
        <w:numPr>
          <w:ilvl w:val="0"/>
          <w:numId w:val="43"/>
        </w:numPr>
      </w:pPr>
      <w:r>
        <w:t>Tôn Thiện Vĩnh</w:t>
      </w:r>
      <w:r w:rsidR="00322122">
        <w:t>: vinh.tonthien@gmail.com.</w:t>
      </w:r>
    </w:p>
    <w:p w14:paraId="1E7F1130" w14:textId="3C0E60F1" w:rsidR="00587AEE" w:rsidRDefault="4AF7E54D" w:rsidP="00587AEE">
      <w:pPr>
        <w:pStyle w:val="Heading2"/>
      </w:pPr>
      <w:bookmarkStart w:id="7" w:name="_Toc27377807"/>
      <w:r>
        <w:t>Phân chia vai trò của thành viên dự án và khách hàng</w:t>
      </w:r>
      <w:bookmarkEnd w:id="7"/>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8" w:name="_Toc27377808"/>
      <w:r>
        <w:t>Khảo sát dự án</w:t>
      </w:r>
      <w:bookmarkEnd w:id="8"/>
    </w:p>
    <w:p w14:paraId="4EFA2D31" w14:textId="5D50767E" w:rsidR="00344D7B" w:rsidRDefault="00344D7B" w:rsidP="00A9178E">
      <w:pPr>
        <w:pStyle w:val="Heading2"/>
      </w:pPr>
      <w:bookmarkStart w:id="9" w:name="_Toc27377809"/>
      <w:r>
        <w:t>Yêu cầu khách hàng</w:t>
      </w:r>
      <w:bookmarkEnd w:id="9"/>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ListParagraph"/>
        <w:numPr>
          <w:ilvl w:val="0"/>
          <w:numId w:val="42"/>
        </w:numPr>
      </w:pPr>
      <w:r>
        <w:t>Điều hướng một cách tự động theo lưu lượng hàng hóa hiện tại.</w:t>
      </w:r>
    </w:p>
    <w:p w14:paraId="2BBCB409" w14:textId="77777777" w:rsidR="007156B5" w:rsidRDefault="007156B5" w:rsidP="007156B5">
      <w:pPr>
        <w:pStyle w:val="ListParagraph"/>
        <w:numPr>
          <w:ilvl w:val="0"/>
          <w:numId w:val="42"/>
        </w:numPr>
      </w:pPr>
      <w:r>
        <w:t>Các tàu KHÔNG ĐƯỢC PHÉP VA CHẠM vì chi phí một tàu rất lớn.</w:t>
      </w:r>
    </w:p>
    <w:p w14:paraId="1716DECC" w14:textId="5B49A226" w:rsidR="007156B5" w:rsidRDefault="007156B5" w:rsidP="007156B5">
      <w:pPr>
        <w:pStyle w:val="ListParagrap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ListParagraph"/>
        <w:numPr>
          <w:ilvl w:val="0"/>
          <w:numId w:val="42"/>
        </w:numPr>
      </w:pPr>
      <w:r>
        <w:t>Có khả năng cho phép điều hướng thủ công.</w:t>
      </w:r>
    </w:p>
    <w:p w14:paraId="56FDB673" w14:textId="3F413557" w:rsidR="000F7E75" w:rsidRDefault="000F7E75" w:rsidP="000F7E75">
      <w:pPr>
        <w:pStyle w:val="ListParagrap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ListParagraph"/>
        <w:numPr>
          <w:ilvl w:val="0"/>
          <w:numId w:val="42"/>
        </w:numPr>
      </w:pPr>
      <w:r>
        <w:t>Chạy được trên các máy tính sử dụng Window 10.</w:t>
      </w:r>
    </w:p>
    <w:p w14:paraId="0B9CE167" w14:textId="54D641DE" w:rsidR="00312B74" w:rsidRDefault="00312B74" w:rsidP="00312B74">
      <w:pPr>
        <w:pStyle w:val="ListParagraph"/>
        <w:numPr>
          <w:ilvl w:val="0"/>
          <w:numId w:val="42"/>
        </w:numPr>
      </w:pPr>
      <w:r>
        <w:t>Sử dụng CSDL MySQL.</w:t>
      </w:r>
    </w:p>
    <w:p w14:paraId="4DE37DCC" w14:textId="1569A9FF" w:rsidR="00020575" w:rsidRDefault="00020575" w:rsidP="00312B74">
      <w:pPr>
        <w:pStyle w:val="ListParagraph"/>
        <w:numPr>
          <w:ilvl w:val="0"/>
          <w:numId w:val="42"/>
        </w:numPr>
      </w:pPr>
      <w:r>
        <w:t>Bảo mật cao, tránh tình trạng bị can thiệp từ các bên thứ 3.</w:t>
      </w:r>
    </w:p>
    <w:p w14:paraId="0D2D6649" w14:textId="67CF0F81" w:rsidR="00947316" w:rsidRDefault="00947316" w:rsidP="00A9178E">
      <w:pPr>
        <w:pStyle w:val="Heading2"/>
      </w:pPr>
      <w:bookmarkStart w:id="10" w:name="_Toc27377810"/>
      <w:r>
        <w:t xml:space="preserve">Mô hình </w:t>
      </w:r>
      <w:r w:rsidR="005E6C88">
        <w:t>hoạt động</w:t>
      </w:r>
      <w:r>
        <w:t xml:space="preserve"> hiện thời</w:t>
      </w:r>
      <w:r w:rsidR="005E6C88">
        <w:t xml:space="preserve"> – nghiệp vụ</w:t>
      </w:r>
      <w:bookmarkEnd w:id="10"/>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Heading2"/>
      </w:pPr>
      <w:bookmarkStart w:id="11" w:name="_Toc27377811"/>
      <w:r>
        <w:t>Mô hình hoạt động dự kiến sau khi áp dụng sản phẩm mới</w:t>
      </w:r>
      <w:bookmarkEnd w:id="11"/>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Heading2"/>
      </w:pPr>
      <w:bookmarkStart w:id="12" w:name="_Toc27377812"/>
      <w:r>
        <w:t>Phạm vi</w:t>
      </w:r>
      <w:r w:rsidR="00DD00D8">
        <w:t xml:space="preserve"> dự án</w:t>
      </w:r>
      <w:bookmarkEnd w:id="12"/>
    </w:p>
    <w:p w14:paraId="4FFBB55D" w14:textId="77777777" w:rsidR="00B510F7" w:rsidRPr="0044021C" w:rsidRDefault="00B510F7" w:rsidP="00B510F7">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Heading1"/>
      </w:pPr>
      <w:bookmarkStart w:id="13" w:name="_Toc27377813"/>
      <w:r>
        <w:t>Giao tiếp/Trao đổi thông tin</w:t>
      </w:r>
      <w:bookmarkEnd w:id="13"/>
    </w:p>
    <w:p w14:paraId="78CEF8C6" w14:textId="34BFFB5E" w:rsidR="00A80DD4" w:rsidRDefault="00802E21" w:rsidP="00A80DD4">
      <w:pPr>
        <w:pStyle w:val="Heading2"/>
      </w:pPr>
      <w:bookmarkStart w:id="14" w:name="_Toc27377814"/>
      <w:r w:rsidRPr="00802E21">
        <w:t xml:space="preserve">Các qui định về </w:t>
      </w:r>
      <w:r w:rsidR="00A80DD4">
        <w:t>trao đổi</w:t>
      </w:r>
      <w:r>
        <w:t xml:space="preserve"> </w:t>
      </w:r>
      <w:r w:rsidR="001461EB">
        <w:t xml:space="preserve">trong </w:t>
      </w:r>
      <w:r>
        <w:t>nội bộ</w:t>
      </w:r>
      <w:bookmarkEnd w:id="14"/>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Default="007E2BF2" w:rsidP="006F1C60">
      <w:r>
        <w:t>Các cuộc trao đổi thông qua email về sản phẩm phải được CC đầy đủ cho các thành viên liên quan.</w:t>
      </w:r>
    </w:p>
    <w:p w14:paraId="5D12E56A" w14:textId="14A03F21" w:rsidR="00276443" w:rsidRPr="006F1C60" w:rsidRDefault="00276443" w:rsidP="006F1C60">
      <w:r>
        <w:t>Các cuộc trao đổi khác trong quá trình làm việc, nếu quan trọng phải được ghi chú đầy đủ lại.</w:t>
      </w:r>
    </w:p>
    <w:p w14:paraId="5042BED5" w14:textId="16616CE0" w:rsidR="00802E21" w:rsidRDefault="00802E21" w:rsidP="00A80DD4">
      <w:pPr>
        <w:pStyle w:val="Heading2"/>
      </w:pPr>
      <w:bookmarkStart w:id="15" w:name="_Toc27377815"/>
      <w:r w:rsidRPr="00802E21">
        <w:t xml:space="preserve">Các qui định về </w:t>
      </w:r>
      <w:r w:rsidR="00A80DD4">
        <w:t>trao đổi</w:t>
      </w:r>
      <w:r>
        <w:t xml:space="preserve"> với khách hàng</w:t>
      </w:r>
      <w:bookmarkEnd w:id="15"/>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6D089A81"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Heading1"/>
      </w:pPr>
      <w:bookmarkStart w:id="16" w:name="_Toc27377816"/>
      <w:r w:rsidRPr="161F1C4C">
        <w:t>Ước lượng chung</w:t>
      </w:r>
      <w:bookmarkEnd w:id="16"/>
    </w:p>
    <w:p w14:paraId="486E4519" w14:textId="6B9C9826" w:rsidR="00464FA9" w:rsidRDefault="161F1C4C" w:rsidP="00E31DB9">
      <w:pPr>
        <w:pStyle w:val="Heading2"/>
      </w:pPr>
      <w:bookmarkStart w:id="17" w:name="_Toc27377817"/>
      <w:r>
        <w:t>Ước lượng tính năng</w:t>
      </w:r>
      <w:bookmarkEnd w:id="17"/>
    </w:p>
    <w:p w14:paraId="7185C969" w14:textId="4FA28D30" w:rsidR="00451DC3" w:rsidRDefault="00322122" w:rsidP="00322122">
      <w:r>
        <w:t>Các tính năng cần đạt được:</w:t>
      </w:r>
    </w:p>
    <w:p w14:paraId="2A0F4421" w14:textId="3A973379" w:rsidR="00322122" w:rsidRDefault="00322122" w:rsidP="00A211A6">
      <w:pPr>
        <w:pStyle w:val="ListParagraph"/>
        <w:numPr>
          <w:ilvl w:val="0"/>
          <w:numId w:val="42"/>
        </w:numPr>
      </w:pPr>
      <w:r>
        <w:t>Tự động</w:t>
      </w:r>
      <w:r w:rsidR="00A211A6">
        <w:t xml:space="preserve"> sắp xếp tuyến đường cho các tàu.</w:t>
      </w:r>
    </w:p>
    <w:p w14:paraId="559E7502" w14:textId="3839843D" w:rsidR="00A211A6" w:rsidRDefault="00A211A6" w:rsidP="00A211A6">
      <w:pPr>
        <w:pStyle w:val="ListParagraph"/>
        <w:numPr>
          <w:ilvl w:val="0"/>
          <w:numId w:val="42"/>
        </w:numPr>
      </w:pPr>
      <w:r>
        <w:t>Hỗ trợ sắp xếp thủ công cho chuyến tàu.</w:t>
      </w:r>
    </w:p>
    <w:p w14:paraId="4E6ED435" w14:textId="3ECA4CA4" w:rsidR="00A211A6" w:rsidRDefault="00A211A6" w:rsidP="00A211A6">
      <w:pPr>
        <w:pStyle w:val="ListParagraph"/>
        <w:numPr>
          <w:ilvl w:val="0"/>
          <w:numId w:val="42"/>
        </w:numPr>
      </w:pPr>
      <w:r>
        <w:t>Theo dõi trạng thái hiện tại thông qua màn hình điều khiển.</w:t>
      </w:r>
    </w:p>
    <w:p w14:paraId="6029D029" w14:textId="5C91B499" w:rsidR="00A211A6" w:rsidRDefault="00A211A6" w:rsidP="00A211A6">
      <w:pPr>
        <w:pStyle w:val="ListParagrap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ListParagraph"/>
        <w:numPr>
          <w:ilvl w:val="0"/>
          <w:numId w:val="42"/>
        </w:numPr>
      </w:pPr>
      <w:r>
        <w:t>Thống kê lượng hàng hóa vận chuyển được.</w:t>
      </w:r>
    </w:p>
    <w:p w14:paraId="7BAAB606" w14:textId="0B266D4C" w:rsidR="00B34199" w:rsidRDefault="161F1C4C" w:rsidP="00B34199">
      <w:pPr>
        <w:pStyle w:val="Heading2"/>
      </w:pPr>
      <w:bookmarkStart w:id="18" w:name="_Toc27377818"/>
      <w:r>
        <w:lastRenderedPageBreak/>
        <w:t>Work Breakdown Structure</w:t>
      </w:r>
      <w:bookmarkEnd w:id="18"/>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aption"/>
      </w:pPr>
      <w:r>
        <w:t xml:space="preserve">Figure </w:t>
      </w:r>
      <w:r w:rsidR="00FD5CCF">
        <w:fldChar w:fldCharType="begin"/>
      </w:r>
      <w:r w:rsidR="00FD5CCF">
        <w:instrText xml:space="preserve"> STYLEREF 1 \s </w:instrText>
      </w:r>
      <w:r w:rsidR="00FD5CCF">
        <w:fldChar w:fldCharType="separate"/>
      </w:r>
      <w:r w:rsidR="00015243">
        <w:rPr>
          <w:noProof/>
        </w:rPr>
        <w:t>5</w:t>
      </w:r>
      <w:r w:rsidR="00FD5CCF">
        <w:rPr>
          <w:noProof/>
        </w:rPr>
        <w:fldChar w:fldCharType="end"/>
      </w:r>
      <w:r w:rsidR="00015243">
        <w:noBreakHyphen/>
      </w:r>
      <w:r w:rsidR="00FD5CCF">
        <w:fldChar w:fldCharType="begin"/>
      </w:r>
      <w:r w:rsidR="00FD5CCF">
        <w:instrText xml:space="preserve"> SEQ Figure \* ARABIC \s 1 </w:instrText>
      </w:r>
      <w:r w:rsidR="00FD5CCF">
        <w:fldChar w:fldCharType="separate"/>
      </w:r>
      <w:r w:rsidR="00015243">
        <w:rPr>
          <w:noProof/>
        </w:rPr>
        <w:t>1</w:t>
      </w:r>
      <w:r w:rsidR="00FD5CCF">
        <w:rPr>
          <w:noProof/>
        </w:rPr>
        <w:fldChar w:fldCharType="end"/>
      </w:r>
      <w:r>
        <w:t>: Biểu đồ WBS cho dự án</w:t>
      </w:r>
    </w:p>
    <w:p w14:paraId="7CB60D16" w14:textId="7C752AC3" w:rsidR="002814C8" w:rsidRDefault="161F1C4C" w:rsidP="00E31DB9">
      <w:pPr>
        <w:pStyle w:val="Heading2"/>
      </w:pPr>
      <w:bookmarkStart w:id="19" w:name="_Toc27377819"/>
      <w:r>
        <w:t>Ước lượng thời gian</w:t>
      </w:r>
      <w:bookmarkEnd w:id="19"/>
    </w:p>
    <w:p w14:paraId="4CAA1D6E" w14:textId="1630F74B" w:rsidR="00612FB1" w:rsidRPr="00451DC3" w:rsidRDefault="00561B0E" w:rsidP="00612FB1">
      <w:r>
        <w:t>Thời gian cần thiết làm dự án là trong khoảng 24-26 ngày</w:t>
      </w:r>
      <w:r w:rsidR="00360A39">
        <w:t xml:space="preserve"> dựa trên WBS</w:t>
      </w:r>
      <w:r>
        <w:t>.</w:t>
      </w:r>
    </w:p>
    <w:p w14:paraId="33628FB7" w14:textId="77777777" w:rsidR="00D466C7" w:rsidRDefault="161F1C4C" w:rsidP="00E31DB9">
      <w:pPr>
        <w:pStyle w:val="Heading2"/>
      </w:pPr>
      <w:bookmarkStart w:id="20" w:name="_Toc27377820"/>
      <w:r>
        <w:lastRenderedPageBreak/>
        <w:t>Ước lượng rủi ro</w:t>
      </w:r>
      <w:bookmarkEnd w:id="20"/>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aption"/>
      </w:pPr>
      <w:r>
        <w:t xml:space="preserve">Figure </w:t>
      </w:r>
      <w:r w:rsidR="00FD5CCF">
        <w:fldChar w:fldCharType="begin"/>
      </w:r>
      <w:r w:rsidR="00FD5CCF">
        <w:instrText xml:space="preserve"> STYLEREF 1 \s </w:instrText>
      </w:r>
      <w:r w:rsidR="00FD5CCF">
        <w:fldChar w:fldCharType="separate"/>
      </w:r>
      <w:r>
        <w:rPr>
          <w:noProof/>
        </w:rPr>
        <w:t>5</w:t>
      </w:r>
      <w:r w:rsidR="00FD5CCF">
        <w:rPr>
          <w:noProof/>
        </w:rPr>
        <w:fldChar w:fldCharType="end"/>
      </w:r>
      <w:r>
        <w:noBreakHyphen/>
      </w:r>
      <w:r w:rsidR="00FD5CCF">
        <w:fldChar w:fldCharType="begin"/>
      </w:r>
      <w:r w:rsidR="00FD5CCF">
        <w:instrText xml:space="preserve"> SEQ Figure \* ARABIC \s 1 </w:instrText>
      </w:r>
      <w:r w:rsidR="00FD5CCF">
        <w:fldChar w:fldCharType="separate"/>
      </w:r>
      <w:r>
        <w:rPr>
          <w:noProof/>
        </w:rPr>
        <w:t>2</w:t>
      </w:r>
      <w:r w:rsidR="00FD5CCF">
        <w:rPr>
          <w:noProof/>
        </w:rPr>
        <w:fldChar w:fldCharType="end"/>
      </w:r>
      <w:r>
        <w:t>: Ước lượng rủi ro của dự án.</w:t>
      </w:r>
    </w:p>
    <w:p w14:paraId="5532CC94" w14:textId="4F7211A5" w:rsidR="00E31DB9" w:rsidRDefault="161F1C4C" w:rsidP="00E31DB9">
      <w:pPr>
        <w:pStyle w:val="Heading1"/>
      </w:pPr>
      <w:bookmarkStart w:id="21" w:name="_Toc27377821"/>
      <w:r>
        <w:t>Ước lượng giá thành</w:t>
      </w:r>
      <w:bookmarkEnd w:id="21"/>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ListParagrap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ListParagrap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ListParagrap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ListParagrap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ListParagrap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ListParagrap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ListParagrap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ListParagrap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ListParagrap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ListParagrap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ListParagrap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ListParagrap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ListParagrap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ListParagrap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ListParagrap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ListParagraph"/>
        <w:numPr>
          <w:ilvl w:val="0"/>
          <w:numId w:val="47"/>
        </w:numPr>
      </w:pPr>
      <w:r>
        <w:t>Chi phí kinh doanh</w:t>
      </w:r>
      <w:r w:rsidR="00330F45">
        <w:t>: 250 triệu VND</w:t>
      </w:r>
      <w:r w:rsidR="5C6A665E">
        <w:t>.</w:t>
      </w:r>
    </w:p>
    <w:p w14:paraId="1E096CD5" w14:textId="6042134A" w:rsidR="0035046A" w:rsidRDefault="0035046A" w:rsidP="0035046A">
      <w:pPr>
        <w:pStyle w:val="ListParagraph"/>
        <w:numPr>
          <w:ilvl w:val="0"/>
          <w:numId w:val="47"/>
        </w:numPr>
      </w:pPr>
      <w:r>
        <w:t>Chi phí quảng cáo</w:t>
      </w:r>
      <w:r w:rsidR="00330F45">
        <w:t>: 100 triệu VND</w:t>
      </w:r>
      <w:r w:rsidR="5C6A665E">
        <w:t>.</w:t>
      </w:r>
    </w:p>
    <w:p w14:paraId="55DC1355" w14:textId="1DF0AB94" w:rsidR="0035046A" w:rsidRPr="001C6695" w:rsidRDefault="0035046A" w:rsidP="0035046A">
      <w:pPr>
        <w:pStyle w:val="ListParagrap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Heading1"/>
      </w:pPr>
      <w:bookmarkStart w:id="22" w:name="_Toc27377822"/>
      <w:r>
        <w:t>Ước lượng chất lượng</w:t>
      </w:r>
      <w:bookmarkEnd w:id="22"/>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ListParagrap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ListParagrap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ListParagrap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ListParagrap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ListParagrap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ListParagrap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ListParagrap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ListParagrap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 xml:space="preserve">Qui định số dòng comment trên mỗi </w:t>
      </w:r>
      <w:proofErr w:type="gramStart"/>
      <w:r w:rsidRPr="6F402745">
        <w:rPr>
          <w:rFonts w:eastAsia="Tahoma" w:cs="Tahoma"/>
          <w:lang w:val="fr-FR"/>
        </w:rPr>
        <w:t>Kloc:</w:t>
      </w:r>
      <w:proofErr w:type="gramEnd"/>
      <w:r w:rsidRPr="6F402745">
        <w:rPr>
          <w:rFonts w:eastAsia="Tahoma" w:cs="Tahoma"/>
          <w:lang w:val="fr-FR"/>
        </w:rPr>
        <w:t xml:space="preserve">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 xml:space="preserve">Qui định về số unit test, automation </w:t>
      </w:r>
      <w:proofErr w:type="gramStart"/>
      <w:r w:rsidRPr="6F402745">
        <w:rPr>
          <w:rFonts w:eastAsia="Tahoma" w:cs="Tahoma"/>
          <w:lang w:val="fr-FR"/>
        </w:rPr>
        <w:t>test</w:t>
      </w:r>
      <w:r w:rsidR="5C6A665E" w:rsidRPr="5C6A665E">
        <w:rPr>
          <w:rFonts w:eastAsia="Tahoma" w:cs="Tahoma"/>
          <w:lang w:val="fr-FR"/>
        </w:rPr>
        <w:t>:</w:t>
      </w:r>
      <w:proofErr w:type="gramEnd"/>
    </w:p>
    <w:p w14:paraId="174E0761" w14:textId="48F68202" w:rsidR="00233D61" w:rsidRDefault="6F402745" w:rsidP="6F402745">
      <w:pPr>
        <w:pStyle w:val="ListParagraph"/>
        <w:numPr>
          <w:ilvl w:val="0"/>
          <w:numId w:val="48"/>
        </w:numPr>
        <w:rPr>
          <w:lang w:val="fr-FR"/>
        </w:rPr>
      </w:pPr>
      <w:r w:rsidRPr="6F402745">
        <w:rPr>
          <w:rFonts w:eastAsia="Tahoma" w:cs="Tahoma"/>
          <w:lang w:val="fr-FR"/>
        </w:rPr>
        <w:t xml:space="preserve">Unit </w:t>
      </w:r>
      <w:proofErr w:type="gramStart"/>
      <w:r w:rsidRPr="6F402745">
        <w:rPr>
          <w:rFonts w:eastAsia="Tahoma" w:cs="Tahoma"/>
          <w:lang w:val="fr-FR"/>
        </w:rPr>
        <w:t>test:</w:t>
      </w:r>
      <w:proofErr w:type="gramEnd"/>
      <w:r w:rsidRPr="6F402745">
        <w:rPr>
          <w:rFonts w:eastAsia="Tahoma" w:cs="Tahoma"/>
          <w:lang w:val="fr-FR"/>
        </w:rPr>
        <w:t xml:space="preserve"> 2000 </w:t>
      </w:r>
      <w:r w:rsidR="5C6A665E" w:rsidRPr="5C6A665E">
        <w:rPr>
          <w:rFonts w:eastAsia="Tahoma" w:cs="Tahoma"/>
          <w:lang w:val="fr-FR"/>
        </w:rPr>
        <w:t>.</w:t>
      </w:r>
    </w:p>
    <w:p w14:paraId="4C4CB668" w14:textId="0F6B638F" w:rsidR="00233D61" w:rsidRPr="00233D61" w:rsidRDefault="6F402745" w:rsidP="6F402745">
      <w:pPr>
        <w:pStyle w:val="ListParagraph"/>
        <w:numPr>
          <w:ilvl w:val="0"/>
          <w:numId w:val="48"/>
        </w:numPr>
        <w:rPr>
          <w:lang w:val="fr-FR"/>
        </w:rPr>
      </w:pPr>
      <w:r w:rsidRPr="6F402745">
        <w:rPr>
          <w:rFonts w:eastAsia="Tahoma" w:cs="Tahoma"/>
          <w:lang w:val="fr-FR"/>
        </w:rPr>
        <w:t xml:space="preserve">Automation </w:t>
      </w:r>
      <w:proofErr w:type="gramStart"/>
      <w:r w:rsidRPr="6F402745">
        <w:rPr>
          <w:rFonts w:eastAsia="Tahoma" w:cs="Tahoma"/>
          <w:lang w:val="fr-FR"/>
        </w:rPr>
        <w:t>test:</w:t>
      </w:r>
      <w:proofErr w:type="gramEnd"/>
      <w:r w:rsidRPr="6F402745">
        <w:rPr>
          <w:rFonts w:eastAsia="Tahoma" w:cs="Tahoma"/>
          <w:lang w:val="fr-FR"/>
        </w:rPr>
        <w:t xml:space="preserve"> 3500</w:t>
      </w:r>
      <w:r w:rsidR="5C6A665E" w:rsidRPr="5C6A665E">
        <w:rPr>
          <w:rFonts w:eastAsia="Tahoma" w:cs="Tahoma"/>
          <w:lang w:val="fr-FR"/>
        </w:rPr>
        <w:t>.</w:t>
      </w:r>
    </w:p>
    <w:p w14:paraId="6C4B20CD" w14:textId="46A1E73E" w:rsidR="00DE0787" w:rsidRDefault="161F1C4C" w:rsidP="00DE0787">
      <w:pPr>
        <w:pStyle w:val="Heading1"/>
      </w:pPr>
      <w:bookmarkStart w:id="23" w:name="_Toc27377823"/>
      <w:r>
        <w:t>Phân tích thiết kế</w:t>
      </w:r>
      <w:bookmarkEnd w:id="23"/>
      <w:r>
        <w:t xml:space="preserve"> </w:t>
      </w:r>
    </w:p>
    <w:p w14:paraId="4870C85E" w14:textId="05698BF9" w:rsidR="003F1120" w:rsidRDefault="161F1C4C" w:rsidP="003F1120">
      <w:pPr>
        <w:pStyle w:val="Heading2"/>
        <w:rPr>
          <w:lang w:eastAsia="en-US" w:bidi="ar-SA"/>
        </w:rPr>
      </w:pPr>
      <w:bookmarkStart w:id="24" w:name="_Toc27377824"/>
      <w:r w:rsidRPr="161F1C4C">
        <w:rPr>
          <w:lang w:eastAsia="en-US" w:bidi="ar-SA"/>
        </w:rPr>
        <w:t>Mô hình tích hợp phần cứng/phần mềm</w:t>
      </w:r>
      <w:bookmarkEnd w:id="24"/>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Heading2"/>
        <w:rPr>
          <w:lang w:eastAsia="en-US" w:bidi="ar-SA"/>
        </w:rPr>
      </w:pPr>
      <w:bookmarkStart w:id="25" w:name="_Toc27377825"/>
      <w:r w:rsidRPr="161F1C4C">
        <w:rPr>
          <w:lang w:eastAsia="en-US" w:bidi="ar-SA"/>
        </w:rPr>
        <w:lastRenderedPageBreak/>
        <w:t>Giao diện</w:t>
      </w:r>
      <w:bookmarkEnd w:id="25"/>
    </w:p>
    <w:p w14:paraId="14D03891" w14:textId="70404F4A" w:rsidR="008D31FE" w:rsidRPr="008D31FE" w:rsidRDefault="00587FC6" w:rsidP="008D31FE">
      <w:pPr>
        <w:rPr>
          <w:lang w:eastAsia="en-US" w:bidi="ar-SA"/>
        </w:rPr>
      </w:pPr>
      <w:r>
        <w:rPr>
          <w:noProof/>
          <w:lang w:eastAsia="en-US" w:bidi="ar-SA"/>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lang w:eastAsia="en-US" w:bidi="ar-SA"/>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lang w:eastAsia="en-US" w:bidi="ar-SA"/>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Heading2"/>
        <w:rPr>
          <w:lang w:eastAsia="en-US" w:bidi="ar-SA"/>
        </w:rPr>
      </w:pPr>
      <w:bookmarkStart w:id="26" w:name="_Toc27377826"/>
      <w:r w:rsidRPr="161F1C4C">
        <w:rPr>
          <w:lang w:eastAsia="en-US" w:bidi="ar-SA"/>
        </w:rPr>
        <w:t>Cơ sở dữ liệu</w:t>
      </w:r>
      <w:bookmarkEnd w:id="26"/>
    </w:p>
    <w:p w14:paraId="3B50DAF4" w14:textId="0CB9F6DC" w:rsidR="3EEA2E24" w:rsidRPr="002B72E7" w:rsidRDefault="161F1C4C" w:rsidP="3EEA2E24">
      <w:pPr>
        <w:rPr>
          <w:lang w:val="vi-VN"/>
        </w:rPr>
      </w:pPr>
      <w:r>
        <w:t>Cở sở dữ liệu sử dụng: MySQL.</w:t>
      </w:r>
    </w:p>
    <w:p w14:paraId="152E1A4C" w14:textId="7E70DA0D" w:rsidR="006203F4" w:rsidRDefault="006203F4" w:rsidP="3EEA2E24">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TableGrid"/>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Heading2"/>
        <w:rPr>
          <w:lang w:eastAsia="en-US" w:bidi="ar-SA"/>
        </w:rPr>
      </w:pPr>
      <w:bookmarkStart w:id="27" w:name="_Toc27377827"/>
      <w:r w:rsidRPr="161F1C4C">
        <w:rPr>
          <w:lang w:eastAsia="en-US" w:bidi="ar-SA"/>
        </w:rPr>
        <w:t>Mạng</w:t>
      </w:r>
      <w:bookmarkEnd w:id="27"/>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Heading1"/>
      </w:pPr>
      <w:bookmarkStart w:id="28" w:name="_Toc27377828"/>
      <w:r>
        <w:t>Giám sát dự án</w:t>
      </w:r>
      <w:bookmarkEnd w:id="28"/>
    </w:p>
    <w:p w14:paraId="36610AD8" w14:textId="10D1CC69" w:rsidR="00F45E06" w:rsidRDefault="161F1C4C" w:rsidP="00F45E06">
      <w:pPr>
        <w:pStyle w:val="Heading2"/>
      </w:pPr>
      <w:bookmarkStart w:id="29" w:name="_Toc27377829"/>
      <w:r>
        <w:t>Trả lời câu hỏi</w:t>
      </w:r>
      <w:bookmarkEnd w:id="29"/>
    </w:p>
    <w:p w14:paraId="2708B202" w14:textId="77777777" w:rsidR="00667DD5" w:rsidRDefault="003A3FFF" w:rsidP="00667DD5">
      <w:pPr>
        <w:pStyle w:val="ListParagrap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ListParagraph"/>
        <w:tabs>
          <w:tab w:val="right" w:leader="dot" w:pos="8780"/>
        </w:tabs>
        <w:ind w:left="720"/>
      </w:pPr>
    </w:p>
    <w:p w14:paraId="78D2041A" w14:textId="5602E2F1" w:rsidR="00667DD5" w:rsidRDefault="00667DD5" w:rsidP="00460E60">
      <w:pPr>
        <w:pStyle w:val="ListParagrap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ListParagraph"/>
        <w:tabs>
          <w:tab w:val="right" w:leader="dot" w:pos="8780"/>
        </w:tabs>
        <w:ind w:left="720"/>
      </w:pPr>
    </w:p>
    <w:p w14:paraId="576C666E" w14:textId="5A918A9D" w:rsidR="00460E60" w:rsidRDefault="00460E60" w:rsidP="00460E60">
      <w:pPr>
        <w:pStyle w:val="ListParagrap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155BEDE7" w:rsidP="155BEDE7">
      <w:pPr>
        <w:pStyle w:val="Heading1"/>
      </w:pPr>
      <w:bookmarkStart w:id="30" w:name="_Toc27377830"/>
      <w:r w:rsidRPr="155BEDE7">
        <w:rPr>
          <w:rFonts w:eastAsia="Tahoma" w:cs="Tahoma"/>
        </w:rPr>
        <w:lastRenderedPageBreak/>
        <w:t>Đóng dự án</w:t>
      </w:r>
      <w:bookmarkEnd w:id="30"/>
    </w:p>
    <w:p w14:paraId="36DEAA6A" w14:textId="1BFD1AE3" w:rsidR="161F1C4C" w:rsidRDefault="161F1C4C">
      <w:r>
        <w:t>Thực hiện các thống kê:</w:t>
      </w:r>
    </w:p>
    <w:p w14:paraId="532AE990" w14:textId="246FD48B" w:rsidR="007418FB" w:rsidRPr="007418FB" w:rsidRDefault="161F1C4C" w:rsidP="007418FB">
      <w:pPr>
        <w:pStyle w:val="ListParagraph"/>
        <w:numPr>
          <w:ilvl w:val="0"/>
          <w:numId w:val="1"/>
        </w:numPr>
      </w:pPr>
      <w:r>
        <w:t>Thời gian thực hiện: 24-26 ngày</w:t>
      </w:r>
    </w:p>
    <w:p w14:paraId="37A5DC86" w14:textId="03D73393" w:rsidR="008E6AE9" w:rsidRPr="00D1020B" w:rsidRDefault="161F1C4C" w:rsidP="00D1020B">
      <w:pPr>
        <w:pStyle w:val="Heading2"/>
      </w:pPr>
      <w:bookmarkStart w:id="31" w:name="_Toc27377831"/>
      <w:r>
        <w:t>Quản lý mã nguồn</w:t>
      </w:r>
      <w:bookmarkEnd w:id="31"/>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ListParagraph"/>
        <w:numPr>
          <w:ilvl w:val="0"/>
          <w:numId w:val="38"/>
        </w:numPr>
      </w:pPr>
      <w:r>
        <w:t>Số commit của mỗi người: 10</w:t>
      </w:r>
    </w:p>
    <w:p w14:paraId="06E3DE0E" w14:textId="675D0D2C" w:rsidR="00DD4BB4" w:rsidRDefault="6F402745" w:rsidP="006A739D">
      <w:pPr>
        <w:pStyle w:val="ListParagraph"/>
        <w:numPr>
          <w:ilvl w:val="0"/>
          <w:numId w:val="38"/>
        </w:numPr>
      </w:pPr>
      <w:r>
        <w:t xml:space="preserve">Phân bố commit của dự án (sáng chiều đêm…):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ListParagraph"/>
        <w:numPr>
          <w:ilvl w:val="0"/>
          <w:numId w:val="38"/>
        </w:numPr>
      </w:pPr>
      <w:r>
        <w:t>Số dòng lệnh bị thay đổi:  102</w:t>
      </w:r>
    </w:p>
    <w:p w14:paraId="363052BB" w14:textId="0D2B4B77" w:rsidR="00DC5E3B" w:rsidRDefault="155BEDE7" w:rsidP="006A739D">
      <w:pPr>
        <w:pStyle w:val="ListParagraph"/>
        <w:numPr>
          <w:ilvl w:val="0"/>
          <w:numId w:val="38"/>
        </w:numPr>
      </w:pPr>
      <w:r>
        <w:t>Sơ đồ các branch được t</w:t>
      </w:r>
      <w:r w:rsidRPr="155BEDE7">
        <w:rPr>
          <w:rFonts w:eastAsia="Tahoma" w:cs="Tahoma"/>
        </w:rPr>
        <w:t>ạo ra: 4</w:t>
      </w:r>
    </w:p>
    <w:p w14:paraId="658CE6F7" w14:textId="57487DCC" w:rsidR="000F7EFC" w:rsidRPr="000F7EFC" w:rsidRDefault="6F402745" w:rsidP="000F7EFC">
      <w:pPr>
        <w:pStyle w:val="ListParagraph"/>
        <w:numPr>
          <w:ilvl w:val="0"/>
          <w:numId w:val="38"/>
        </w:numPr>
      </w:pPr>
      <w:r>
        <w:t xml:space="preserve">Số dòng lệnh của </w:t>
      </w:r>
      <w:r w:rsidRPr="6F402745">
        <w:rPr>
          <w:rFonts w:eastAsia="Tahoma" w:cs="Tahoma"/>
        </w:rPr>
        <w:t>dự án: 11150</w:t>
      </w:r>
    </w:p>
    <w:p w14:paraId="071A5D9D" w14:textId="006A1283" w:rsidR="00D1020B" w:rsidRPr="00D1020B" w:rsidRDefault="161F1C4C" w:rsidP="00D1020B">
      <w:pPr>
        <w:pStyle w:val="Heading2"/>
      </w:pPr>
      <w:bookmarkStart w:id="32" w:name="_Toc27377832"/>
      <w:r>
        <w:t>Quản lý công việc</w:t>
      </w:r>
      <w:bookmarkEnd w:id="32"/>
    </w:p>
    <w:p w14:paraId="35E6B112" w14:textId="59E61EFE" w:rsidR="00816042" w:rsidRDefault="6F402745" w:rsidP="00816042">
      <w:r>
        <w:t>Dựa trên các biểu đồ của Planner, xuất ra 2 thống kê</w:t>
      </w:r>
    </w:p>
    <w:p w14:paraId="4FB2F80B" w14:textId="619DDAD7" w:rsidR="00924FA9" w:rsidRDefault="155BEDE7" w:rsidP="6F402745">
      <w:pPr>
        <w:pStyle w:val="ListParagrap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ListParagraph"/>
        <w:numPr>
          <w:ilvl w:val="0"/>
          <w:numId w:val="39"/>
        </w:numPr>
      </w:pPr>
      <w:r w:rsidRPr="155BEDE7">
        <w:rPr>
          <w:rFonts w:eastAsia="Tahoma" w:cs="Tahoma"/>
        </w:rPr>
        <w:t>Số task chưa hoàn thành: 0</w:t>
      </w:r>
    </w:p>
    <w:p w14:paraId="033A0ED3" w14:textId="44E8A50A" w:rsidR="6F402745" w:rsidRDefault="155BEDE7" w:rsidP="6F402745">
      <w:pPr>
        <w:pStyle w:val="ListParagraph"/>
        <w:numPr>
          <w:ilvl w:val="0"/>
          <w:numId w:val="39"/>
        </w:numPr>
      </w:pPr>
      <w:r w:rsidRPr="155BEDE7">
        <w:rPr>
          <w:rFonts w:eastAsia="Tahoma" w:cs="Tahoma"/>
        </w:rPr>
        <w:t>Số task hoàn thành muộn: 0</w:t>
      </w:r>
    </w:p>
    <w:p w14:paraId="0FEFB220" w14:textId="3004F57A" w:rsidR="6F402745" w:rsidRDefault="6F402745" w:rsidP="6F402745">
      <w:pPr>
        <w:pStyle w:val="Heading1"/>
        <w:rPr>
          <w:lang w:eastAsia="en-US" w:bidi="ar-SA"/>
        </w:rPr>
      </w:pPr>
      <w:bookmarkStart w:id="33" w:name="_Toc27377833"/>
      <w:r w:rsidRPr="6F402745">
        <w:rPr>
          <w:lang w:eastAsia="en-US" w:bidi="ar-SA"/>
        </w:rPr>
        <w:t>Danh mục tài liệu liên quan</w:t>
      </w:r>
      <w:bookmarkEnd w:id="33"/>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0B8FA" w14:textId="77777777" w:rsidR="00BF7711" w:rsidRDefault="00BF7711">
      <w:r>
        <w:separator/>
      </w:r>
    </w:p>
    <w:p w14:paraId="67E51CF8" w14:textId="77777777" w:rsidR="00BF7711" w:rsidRDefault="00BF7711"/>
  </w:endnote>
  <w:endnote w:type="continuationSeparator" w:id="0">
    <w:p w14:paraId="07F4B7A0" w14:textId="77777777" w:rsidR="00BF7711" w:rsidRDefault="00BF7711">
      <w:r>
        <w:continuationSeparator/>
      </w:r>
    </w:p>
    <w:p w14:paraId="52352F45" w14:textId="77777777" w:rsidR="00BF7711" w:rsidRDefault="00BF7711"/>
  </w:endnote>
  <w:endnote w:type="continuationNotice" w:id="1">
    <w:p w14:paraId="43EBF00F" w14:textId="77777777" w:rsidR="00BF7711" w:rsidRDefault="00BF77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BF7711" w:rsidRDefault="00BF7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4932A4" w:rsidR="00BF7711" w:rsidRPr="009A57EC" w:rsidRDefault="00BF771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BF7711" w:rsidRPr="00932976" w:rsidRDefault="00BF7711"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F7711" w:rsidRPr="00932976" w:rsidRDefault="00BF7711"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BF7711" w:rsidRDefault="00BF7711"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F7711" w:rsidRDefault="00BF7711">
    <w:pPr>
      <w:pStyle w:val="Footer"/>
      <w:rPr>
        <w:i/>
        <w:color w:val="003366"/>
      </w:rPr>
    </w:pPr>
  </w:p>
  <w:p w14:paraId="2B3DBBFD" w14:textId="77777777" w:rsidR="00BF7711" w:rsidRDefault="00BF7711">
    <w:pPr>
      <w:pStyle w:val="Footer"/>
      <w:rPr>
        <w:i/>
        <w:color w:val="003366"/>
      </w:rPr>
    </w:pPr>
  </w:p>
  <w:p w14:paraId="7A61AF73" w14:textId="77777777" w:rsidR="00BF7711" w:rsidRPr="00932976" w:rsidRDefault="00BF7711">
    <w:pPr>
      <w:pStyle w:val="Footer"/>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BF7711" w:rsidRDefault="00BF7711"/>
  <w:p w14:paraId="7F403060" w14:textId="77777777" w:rsidR="00BF7711" w:rsidRDefault="00BF771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6C15552" w:rsidR="00BF7711" w:rsidRPr="001022FF" w:rsidRDefault="00BF7711"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BF7711" w:rsidRDefault="00BF77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D2456" w14:textId="77777777" w:rsidR="00BF7711" w:rsidRDefault="00BF7711">
      <w:r>
        <w:separator/>
      </w:r>
    </w:p>
    <w:p w14:paraId="4D17D32E" w14:textId="77777777" w:rsidR="00BF7711" w:rsidRDefault="00BF7711"/>
  </w:footnote>
  <w:footnote w:type="continuationSeparator" w:id="0">
    <w:p w14:paraId="6A42CC4C" w14:textId="77777777" w:rsidR="00BF7711" w:rsidRDefault="00BF7711">
      <w:r>
        <w:continuationSeparator/>
      </w:r>
    </w:p>
    <w:p w14:paraId="1FA47EB1" w14:textId="77777777" w:rsidR="00BF7711" w:rsidRDefault="00BF7711"/>
  </w:footnote>
  <w:footnote w:type="continuationNotice" w:id="1">
    <w:p w14:paraId="166942D4" w14:textId="77777777" w:rsidR="00BF7711" w:rsidRDefault="00BF77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BF7711" w:rsidRDefault="00BF77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BF7711" w:rsidRPr="009A57EC" w:rsidRDefault="00BF771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BF7711" w:rsidRDefault="00BF771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BF7711" w:rsidRDefault="00BF771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3AB8A2E8" w:rsidR="00BF7711" w:rsidRPr="00AB15C8" w:rsidRDefault="00BF7711"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3"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BF7711" w:rsidRPr="00D51159" w:rsidRDefault="00BF7711"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" fillcolor="white [3201]" strokeweight=".5pt">
              <v:textbox>
                <w:txbxContent>
                  <w:p w14:paraId="515FC764" w14:textId="4D4D1C1A" w:rsidR="00BF7711" w:rsidRPr="00D51159" w:rsidRDefault="00BF7711" w:rsidP="00D51159">
                    <w:pPr>
                      <w:rPr>
                        <w:b/>
                        <w:i/>
                        <w:color w:val="C00000"/>
                        <w:sz w:val="16"/>
                      </w:rPr>
                    </w:pPr>
                    <w:r>
                      <w:rPr>
                        <w:noProof/>
                        <w:lang w:eastAsia="en-US" w:bidi="ar-SA"/>
                      </w:rPr>
                      <w:drawing>
                        <wp:inline distT="0" distB="0" distL="0" distR="0" wp14:anchorId="223BF09B" wp14:editId="6C8BC4F4">
                          <wp:extent cx="716915" cy="608129"/>
                          <wp:effectExtent l="0" t="0" r="6985" b="0"/>
                          <wp:docPr id="8"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t>Báo cáo dự án</w:t>
    </w:r>
    <w:r w:rsidRPr="00AB15C8">
      <w:rPr>
        <w:i/>
        <w:color w:val="C00000"/>
        <w:lang w:eastAsia="ar-SA" w:bidi="ar-SA"/>
      </w:rPr>
      <w:t xml:space="preserve"> </w:t>
    </w:r>
    <w:r>
      <w:rPr>
        <w:i/>
        <w:color w:val="C00000"/>
        <w:lang w:eastAsia="ar-SA" w:bidi="ar-SA"/>
      </w:rPr>
      <w:t>BTL</w:t>
    </w:r>
  </w:p>
  <w:p w14:paraId="3C989147" w14:textId="77777777" w:rsidR="00BF7711" w:rsidRDefault="00BF771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BF7711" w:rsidRDefault="00BF77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37"/>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26AC4"/>
    <w:rsid w:val="00030D9F"/>
    <w:rsid w:val="00030EB1"/>
    <w:rsid w:val="00033D8B"/>
    <w:rsid w:val="000342ED"/>
    <w:rsid w:val="000363A0"/>
    <w:rsid w:val="000367C5"/>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609F"/>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3CBC"/>
    <w:rsid w:val="001D61A7"/>
    <w:rsid w:val="001E052D"/>
    <w:rsid w:val="001E09B7"/>
    <w:rsid w:val="001E1B83"/>
    <w:rsid w:val="001E2510"/>
    <w:rsid w:val="001E7633"/>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37B4"/>
    <w:rsid w:val="002540ED"/>
    <w:rsid w:val="00255E85"/>
    <w:rsid w:val="00260D26"/>
    <w:rsid w:val="00271644"/>
    <w:rsid w:val="0027238F"/>
    <w:rsid w:val="0027418C"/>
    <w:rsid w:val="0027590A"/>
    <w:rsid w:val="00276443"/>
    <w:rsid w:val="00280184"/>
    <w:rsid w:val="002814C8"/>
    <w:rsid w:val="002817C3"/>
    <w:rsid w:val="00281828"/>
    <w:rsid w:val="00283AE8"/>
    <w:rsid w:val="00287472"/>
    <w:rsid w:val="0028749A"/>
    <w:rsid w:val="00294AE0"/>
    <w:rsid w:val="00294F92"/>
    <w:rsid w:val="00294FE5"/>
    <w:rsid w:val="002963B3"/>
    <w:rsid w:val="00297AAA"/>
    <w:rsid w:val="002A00AB"/>
    <w:rsid w:val="002B23BD"/>
    <w:rsid w:val="002B2A6D"/>
    <w:rsid w:val="002B35EE"/>
    <w:rsid w:val="002B3B67"/>
    <w:rsid w:val="002B5322"/>
    <w:rsid w:val="002B6881"/>
    <w:rsid w:val="002B72E7"/>
    <w:rsid w:val="002C1D8A"/>
    <w:rsid w:val="002C3C23"/>
    <w:rsid w:val="002D07CA"/>
    <w:rsid w:val="002D111B"/>
    <w:rsid w:val="002D2BB9"/>
    <w:rsid w:val="002D400C"/>
    <w:rsid w:val="002D637C"/>
    <w:rsid w:val="002E0BF2"/>
    <w:rsid w:val="002E11E0"/>
    <w:rsid w:val="002E20A7"/>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0A39"/>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477B"/>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B91"/>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1EA0"/>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008A"/>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1F0B"/>
    <w:rsid w:val="006F49E6"/>
    <w:rsid w:val="00700187"/>
    <w:rsid w:val="0070054D"/>
    <w:rsid w:val="007014B4"/>
    <w:rsid w:val="00702D09"/>
    <w:rsid w:val="0070729A"/>
    <w:rsid w:val="007108D5"/>
    <w:rsid w:val="00715679"/>
    <w:rsid w:val="007156B5"/>
    <w:rsid w:val="00715834"/>
    <w:rsid w:val="00720ED8"/>
    <w:rsid w:val="007214EF"/>
    <w:rsid w:val="0072499D"/>
    <w:rsid w:val="00724A5C"/>
    <w:rsid w:val="00725933"/>
    <w:rsid w:val="00727431"/>
    <w:rsid w:val="00727810"/>
    <w:rsid w:val="007418FB"/>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06CB"/>
    <w:rsid w:val="007D1877"/>
    <w:rsid w:val="007D2948"/>
    <w:rsid w:val="007D2B6A"/>
    <w:rsid w:val="007D6D88"/>
    <w:rsid w:val="007E2BF2"/>
    <w:rsid w:val="007E3AA3"/>
    <w:rsid w:val="007E4D30"/>
    <w:rsid w:val="007E52BD"/>
    <w:rsid w:val="007E759E"/>
    <w:rsid w:val="007F1B3F"/>
    <w:rsid w:val="007F2FAD"/>
    <w:rsid w:val="007F7F25"/>
    <w:rsid w:val="008016E7"/>
    <w:rsid w:val="00801B73"/>
    <w:rsid w:val="00802E21"/>
    <w:rsid w:val="00805A58"/>
    <w:rsid w:val="00811CC8"/>
    <w:rsid w:val="00814711"/>
    <w:rsid w:val="008158CE"/>
    <w:rsid w:val="00816042"/>
    <w:rsid w:val="0081618B"/>
    <w:rsid w:val="008202C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409"/>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26BD"/>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E79"/>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176"/>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26FB1"/>
    <w:rsid w:val="00A31DC4"/>
    <w:rsid w:val="00A3290F"/>
    <w:rsid w:val="00A3375B"/>
    <w:rsid w:val="00A35CC4"/>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531B"/>
    <w:rsid w:val="00A97F32"/>
    <w:rsid w:val="00AA1BD2"/>
    <w:rsid w:val="00AA2B9A"/>
    <w:rsid w:val="00AA5B24"/>
    <w:rsid w:val="00AA7A9A"/>
    <w:rsid w:val="00AA7B5D"/>
    <w:rsid w:val="00AB0417"/>
    <w:rsid w:val="00AB10DB"/>
    <w:rsid w:val="00AB15C8"/>
    <w:rsid w:val="00AB1674"/>
    <w:rsid w:val="00AB1C3B"/>
    <w:rsid w:val="00AB2031"/>
    <w:rsid w:val="00AB2FC5"/>
    <w:rsid w:val="00AB3ADE"/>
    <w:rsid w:val="00AB4CCF"/>
    <w:rsid w:val="00AB5A77"/>
    <w:rsid w:val="00AC3A26"/>
    <w:rsid w:val="00AC44E7"/>
    <w:rsid w:val="00AC5D22"/>
    <w:rsid w:val="00AC5ED2"/>
    <w:rsid w:val="00AC79F2"/>
    <w:rsid w:val="00AC7F0F"/>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94486"/>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711"/>
    <w:rsid w:val="00BF7A3F"/>
    <w:rsid w:val="00C00A8F"/>
    <w:rsid w:val="00C00EFE"/>
    <w:rsid w:val="00C03807"/>
    <w:rsid w:val="00C0428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1AAB"/>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1FCA"/>
    <w:rsid w:val="00D570C1"/>
    <w:rsid w:val="00D631AA"/>
    <w:rsid w:val="00D650B4"/>
    <w:rsid w:val="00D6528A"/>
    <w:rsid w:val="00D65A38"/>
    <w:rsid w:val="00D6697D"/>
    <w:rsid w:val="00D6734F"/>
    <w:rsid w:val="00D7293B"/>
    <w:rsid w:val="00D72C0E"/>
    <w:rsid w:val="00D73252"/>
    <w:rsid w:val="00D756C3"/>
    <w:rsid w:val="00D7727B"/>
    <w:rsid w:val="00D80181"/>
    <w:rsid w:val="00D80C48"/>
    <w:rsid w:val="00D8166D"/>
    <w:rsid w:val="00D819FD"/>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E3AF6"/>
    <w:rsid w:val="00DF348A"/>
    <w:rsid w:val="00DF396F"/>
    <w:rsid w:val="00E02806"/>
    <w:rsid w:val="00E0360C"/>
    <w:rsid w:val="00E0391B"/>
    <w:rsid w:val="00E065F1"/>
    <w:rsid w:val="00E066B1"/>
    <w:rsid w:val="00E07F07"/>
    <w:rsid w:val="00E10D4C"/>
    <w:rsid w:val="00E11667"/>
    <w:rsid w:val="00E11CC7"/>
    <w:rsid w:val="00E173CE"/>
    <w:rsid w:val="00E202DA"/>
    <w:rsid w:val="00E20FBF"/>
    <w:rsid w:val="00E22133"/>
    <w:rsid w:val="00E23297"/>
    <w:rsid w:val="00E24534"/>
    <w:rsid w:val="00E27EDF"/>
    <w:rsid w:val="00E30023"/>
    <w:rsid w:val="00E31DB9"/>
    <w:rsid w:val="00E4013C"/>
    <w:rsid w:val="00E428F4"/>
    <w:rsid w:val="00E5053F"/>
    <w:rsid w:val="00E549FB"/>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B22"/>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07D93"/>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1455"/>
    <w:rsid w:val="00F85B49"/>
    <w:rsid w:val="00F867C7"/>
    <w:rsid w:val="00F90676"/>
    <w:rsid w:val="00F916B8"/>
    <w:rsid w:val="00F918D4"/>
    <w:rsid w:val="00F930E7"/>
    <w:rsid w:val="00F95EA1"/>
    <w:rsid w:val="00FA5449"/>
    <w:rsid w:val="00FA6329"/>
    <w:rsid w:val="00FB1B65"/>
    <w:rsid w:val="00FB1CE4"/>
    <w:rsid w:val="00FB1FF5"/>
    <w:rsid w:val="00FB571B"/>
    <w:rsid w:val="00FB6782"/>
    <w:rsid w:val="00FB6EAC"/>
    <w:rsid w:val="00FB7727"/>
    <w:rsid w:val="00FB78AA"/>
    <w:rsid w:val="00FB7D2B"/>
    <w:rsid w:val="00FC0A5D"/>
    <w:rsid w:val="00FC1436"/>
    <w:rsid w:val="00FC1529"/>
    <w:rsid w:val="00FC1896"/>
    <w:rsid w:val="00FD09C0"/>
    <w:rsid w:val="00FD4755"/>
    <w:rsid w:val="00FD58C8"/>
    <w:rsid w:val="00FE0482"/>
    <w:rsid w:val="00FE1382"/>
    <w:rsid w:val="00FE3AFC"/>
    <w:rsid w:val="00FE57E1"/>
    <w:rsid w:val="00FF2779"/>
    <w:rsid w:val="00FF2D7B"/>
    <w:rsid w:val="00FF2FE9"/>
    <w:rsid w:val="00FF6F60"/>
    <w:rsid w:val="0F5105FB"/>
    <w:rsid w:val="155BEDE7"/>
    <w:rsid w:val="161F1C4C"/>
    <w:rsid w:val="22D08BA7"/>
    <w:rsid w:val="29D35C8D"/>
    <w:rsid w:val="2DE37C2A"/>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6C37BF0"/>
  <w15:docId w15:val="{F7809D53-55E5-4AB1-9279-B6F01CA5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2"/>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customStyle="1" w:styleId="UnresolvedMention1">
    <w:name w:val="Unresolved Mention1"/>
    <w:basedOn w:val="DefaultParagraphFont"/>
    <w:uiPriority w:val="99"/>
    <w:semiHidden/>
    <w:unhideWhenUsed/>
    <w:rsid w:val="00A459AC"/>
    <w:rPr>
      <w:color w:val="605E5C"/>
      <w:shd w:val="clear" w:color="auto" w:fill="E1DFDD"/>
    </w:rPr>
  </w:style>
  <w:style w:type="paragraph" w:styleId="Revision">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F26CC-68E6-4142-B7FD-FB595FF68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2560</Words>
  <Characters>14597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17123</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Unk Call Me</cp:lastModifiedBy>
  <cp:revision>2</cp:revision>
  <cp:lastPrinted>2008-03-12T21:02:00Z</cp:lastPrinted>
  <dcterms:created xsi:type="dcterms:W3CDTF">2019-12-16T01:36:00Z</dcterms:created>
  <dcterms:modified xsi:type="dcterms:W3CDTF">2019-12-16T01:36:00Z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