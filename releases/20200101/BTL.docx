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2C9DB9FD" w14:textId="3F2733E4" w:rsidR="007357F8" w:rsidRDefault="00030EB1">
      <w:pPr>
        <w:pStyle w:val="TOC1"/>
        <w:rPr>
          <w:rFonts w:asciiTheme="minorHAnsi" w:eastAsiaTheme="minorEastAsia" w:hAnsiTheme="minorHAnsi" w:cstheme="minorBidi"/>
          <w:b w:val="0"/>
          <w:bCs w:val="0"/>
          <w:caps w:val="0"/>
          <w:noProof/>
          <w:sz w:val="24"/>
          <w:szCs w:val="24"/>
          <w:lang w:eastAsia="en-US" w:bidi="ar-SA"/>
        </w:rPr>
      </w:pPr>
      <w:r>
        <w:rPr>
          <w:u w:val="single"/>
        </w:rPr>
        <w:fldChar w:fldCharType="begin"/>
      </w:r>
      <w:r>
        <w:rPr>
          <w:u w:val="single"/>
        </w:rPr>
        <w:instrText xml:space="preserve"> TOC \o "1-3" \h \z \u </w:instrText>
      </w:r>
      <w:r>
        <w:rPr>
          <w:u w:val="single"/>
        </w:rPr>
        <w:fldChar w:fldCharType="separate"/>
      </w:r>
      <w:hyperlink w:anchor="_Toc27378739" w:history="1">
        <w:r w:rsidR="007357F8" w:rsidRPr="001E36A6">
          <w:rPr>
            <w:rStyle w:val="Hyperlink"/>
            <w:noProof/>
          </w:rPr>
          <w:t>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Giới thiệu dự án</w:t>
        </w:r>
        <w:r w:rsidR="007357F8">
          <w:rPr>
            <w:noProof/>
            <w:webHidden/>
          </w:rPr>
          <w:tab/>
        </w:r>
        <w:r w:rsidR="007357F8">
          <w:rPr>
            <w:noProof/>
            <w:webHidden/>
          </w:rPr>
          <w:fldChar w:fldCharType="begin"/>
        </w:r>
        <w:r w:rsidR="007357F8">
          <w:rPr>
            <w:noProof/>
            <w:webHidden/>
          </w:rPr>
          <w:instrText xml:space="preserve"> PAGEREF _Toc27378739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9F4F30E" w14:textId="03152B07" w:rsidR="007357F8" w:rsidRDefault="00176C54">
      <w:pPr>
        <w:pStyle w:val="TOC2"/>
        <w:rPr>
          <w:rFonts w:asciiTheme="minorHAnsi" w:eastAsiaTheme="minorEastAsia" w:hAnsiTheme="minorHAnsi" w:cstheme="minorBidi"/>
          <w:noProof/>
          <w:sz w:val="24"/>
          <w:szCs w:val="24"/>
          <w:lang w:eastAsia="en-US" w:bidi="ar-SA"/>
        </w:rPr>
      </w:pPr>
      <w:hyperlink w:anchor="_Toc27378740" w:history="1">
        <w:r w:rsidR="007357F8" w:rsidRPr="001E36A6">
          <w:rPr>
            <w:rStyle w:val="Hyperlink"/>
            <w:rFonts w:cs="Tahoma"/>
            <w:noProof/>
          </w:rPr>
          <w:t>1.1.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tả dự án</w:t>
        </w:r>
        <w:r w:rsidR="007357F8">
          <w:rPr>
            <w:noProof/>
            <w:webHidden/>
          </w:rPr>
          <w:tab/>
        </w:r>
        <w:r w:rsidR="007357F8">
          <w:rPr>
            <w:noProof/>
            <w:webHidden/>
          </w:rPr>
          <w:fldChar w:fldCharType="begin"/>
        </w:r>
        <w:r w:rsidR="007357F8">
          <w:rPr>
            <w:noProof/>
            <w:webHidden/>
          </w:rPr>
          <w:instrText xml:space="preserve"> PAGEREF _Toc27378740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51D3941" w14:textId="6F05A764" w:rsidR="007357F8" w:rsidRDefault="00176C54">
      <w:pPr>
        <w:pStyle w:val="TOC2"/>
        <w:rPr>
          <w:rFonts w:asciiTheme="minorHAnsi" w:eastAsiaTheme="minorEastAsia" w:hAnsiTheme="minorHAnsi" w:cstheme="minorBidi"/>
          <w:noProof/>
          <w:sz w:val="24"/>
          <w:szCs w:val="24"/>
          <w:lang w:eastAsia="en-US" w:bidi="ar-SA"/>
        </w:rPr>
      </w:pPr>
      <w:hyperlink w:anchor="_Toc27378741" w:history="1">
        <w:r w:rsidR="007357F8" w:rsidRPr="001E36A6">
          <w:rPr>
            <w:rStyle w:val="Hyperlink"/>
            <w:rFonts w:cs="Tahoma"/>
            <w:noProof/>
          </w:rPr>
          <w:t>1.2.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Công cụ quản lý</w:t>
        </w:r>
        <w:r w:rsidR="007357F8">
          <w:rPr>
            <w:noProof/>
            <w:webHidden/>
          </w:rPr>
          <w:tab/>
        </w:r>
        <w:r w:rsidR="007357F8">
          <w:rPr>
            <w:noProof/>
            <w:webHidden/>
          </w:rPr>
          <w:fldChar w:fldCharType="begin"/>
        </w:r>
        <w:r w:rsidR="007357F8">
          <w:rPr>
            <w:noProof/>
            <w:webHidden/>
          </w:rPr>
          <w:instrText xml:space="preserve"> PAGEREF _Toc27378741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4D2A2BEF" w14:textId="030F4892"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42" w:history="1">
        <w:r w:rsidR="007357F8" w:rsidRPr="001E36A6">
          <w:rPr>
            <w:rStyle w:val="Hyperlink"/>
            <w:noProof/>
          </w:rPr>
          <w:t>2.</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Các nhân sự tham gia dự án</w:t>
        </w:r>
        <w:r w:rsidR="007357F8">
          <w:rPr>
            <w:noProof/>
            <w:webHidden/>
          </w:rPr>
          <w:tab/>
        </w:r>
        <w:r w:rsidR="007357F8">
          <w:rPr>
            <w:noProof/>
            <w:webHidden/>
          </w:rPr>
          <w:fldChar w:fldCharType="begin"/>
        </w:r>
        <w:r w:rsidR="007357F8">
          <w:rPr>
            <w:noProof/>
            <w:webHidden/>
          </w:rPr>
          <w:instrText xml:space="preserve"> PAGEREF _Toc27378742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65E447F0" w14:textId="4AF5CCC3" w:rsidR="007357F8" w:rsidRDefault="00176C54">
      <w:pPr>
        <w:pStyle w:val="TOC2"/>
        <w:rPr>
          <w:rFonts w:asciiTheme="minorHAnsi" w:eastAsiaTheme="minorEastAsia" w:hAnsiTheme="minorHAnsi" w:cstheme="minorBidi"/>
          <w:noProof/>
          <w:sz w:val="24"/>
          <w:szCs w:val="24"/>
          <w:lang w:eastAsia="en-US" w:bidi="ar-SA"/>
        </w:rPr>
      </w:pPr>
      <w:hyperlink w:anchor="_Toc27378743" w:history="1">
        <w:r w:rsidR="007357F8" w:rsidRPr="001E36A6">
          <w:rPr>
            <w:rStyle w:val="Hyperlink"/>
            <w:rFonts w:cs="Tahoma"/>
            <w:noProof/>
          </w:rPr>
          <w:t>2.1.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khách hàng</w:t>
        </w:r>
        <w:r w:rsidR="007357F8">
          <w:rPr>
            <w:noProof/>
            <w:webHidden/>
          </w:rPr>
          <w:tab/>
        </w:r>
        <w:r w:rsidR="007357F8">
          <w:rPr>
            <w:noProof/>
            <w:webHidden/>
          </w:rPr>
          <w:fldChar w:fldCharType="begin"/>
        </w:r>
        <w:r w:rsidR="007357F8">
          <w:rPr>
            <w:noProof/>
            <w:webHidden/>
          </w:rPr>
          <w:instrText xml:space="preserve"> PAGEREF _Toc27378743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1A8B369" w14:textId="256D9620" w:rsidR="007357F8" w:rsidRDefault="00176C54">
      <w:pPr>
        <w:pStyle w:val="TOC2"/>
        <w:rPr>
          <w:rFonts w:asciiTheme="minorHAnsi" w:eastAsiaTheme="minorEastAsia" w:hAnsiTheme="minorHAnsi" w:cstheme="minorBidi"/>
          <w:noProof/>
          <w:sz w:val="24"/>
          <w:szCs w:val="24"/>
          <w:lang w:eastAsia="en-US" w:bidi="ar-SA"/>
        </w:rPr>
      </w:pPr>
      <w:hyperlink w:anchor="_Toc27378744" w:history="1">
        <w:r w:rsidR="007357F8" w:rsidRPr="001E36A6">
          <w:rPr>
            <w:rStyle w:val="Hyperlink"/>
            <w:rFonts w:cs="Tahoma"/>
            <w:noProof/>
          </w:rPr>
          <w:t>2.2.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công ty</w:t>
        </w:r>
        <w:r w:rsidR="007357F8">
          <w:rPr>
            <w:noProof/>
            <w:webHidden/>
          </w:rPr>
          <w:tab/>
        </w:r>
        <w:r w:rsidR="007357F8">
          <w:rPr>
            <w:noProof/>
            <w:webHidden/>
          </w:rPr>
          <w:fldChar w:fldCharType="begin"/>
        </w:r>
        <w:r w:rsidR="007357F8">
          <w:rPr>
            <w:noProof/>
            <w:webHidden/>
          </w:rPr>
          <w:instrText xml:space="preserve"> PAGEREF _Toc27378744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FF761DE" w14:textId="6DE002E7" w:rsidR="007357F8" w:rsidRDefault="00176C54">
      <w:pPr>
        <w:pStyle w:val="TOC2"/>
        <w:rPr>
          <w:rFonts w:asciiTheme="minorHAnsi" w:eastAsiaTheme="minorEastAsia" w:hAnsiTheme="minorHAnsi" w:cstheme="minorBidi"/>
          <w:noProof/>
          <w:sz w:val="24"/>
          <w:szCs w:val="24"/>
          <w:lang w:eastAsia="en-US" w:bidi="ar-SA"/>
        </w:rPr>
      </w:pPr>
      <w:hyperlink w:anchor="_Toc27378745" w:history="1">
        <w:r w:rsidR="007357F8" w:rsidRPr="001E36A6">
          <w:rPr>
            <w:rStyle w:val="Hyperlink"/>
            <w:rFonts w:cs="Tahoma"/>
            <w:noProof/>
          </w:rPr>
          <w:t>2.3.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Phân chia vai trò của thành viên dự án và khách hàng</w:t>
        </w:r>
        <w:r w:rsidR="007357F8">
          <w:rPr>
            <w:noProof/>
            <w:webHidden/>
          </w:rPr>
          <w:tab/>
        </w:r>
        <w:r w:rsidR="007357F8">
          <w:rPr>
            <w:noProof/>
            <w:webHidden/>
          </w:rPr>
          <w:fldChar w:fldCharType="begin"/>
        </w:r>
        <w:r w:rsidR="007357F8">
          <w:rPr>
            <w:noProof/>
            <w:webHidden/>
          </w:rPr>
          <w:instrText xml:space="preserve"> PAGEREF _Toc27378745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0724743" w14:textId="19CB6CDE"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46" w:history="1">
        <w:r w:rsidR="007357F8" w:rsidRPr="001E36A6">
          <w:rPr>
            <w:rStyle w:val="Hyperlink"/>
            <w:noProof/>
          </w:rPr>
          <w:t>3.</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Khảo sát dự án</w:t>
        </w:r>
        <w:r w:rsidR="007357F8">
          <w:rPr>
            <w:noProof/>
            <w:webHidden/>
          </w:rPr>
          <w:tab/>
        </w:r>
        <w:r w:rsidR="007357F8">
          <w:rPr>
            <w:noProof/>
            <w:webHidden/>
          </w:rPr>
          <w:fldChar w:fldCharType="begin"/>
        </w:r>
        <w:r w:rsidR="007357F8">
          <w:rPr>
            <w:noProof/>
            <w:webHidden/>
          </w:rPr>
          <w:instrText xml:space="preserve"> PAGEREF _Toc27378746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B248A78" w14:textId="22970A58" w:rsidR="007357F8" w:rsidRDefault="00176C54">
      <w:pPr>
        <w:pStyle w:val="TOC2"/>
        <w:rPr>
          <w:rFonts w:asciiTheme="minorHAnsi" w:eastAsiaTheme="minorEastAsia" w:hAnsiTheme="minorHAnsi" w:cstheme="minorBidi"/>
          <w:noProof/>
          <w:sz w:val="24"/>
          <w:szCs w:val="24"/>
          <w:lang w:eastAsia="en-US" w:bidi="ar-SA"/>
        </w:rPr>
      </w:pPr>
      <w:hyperlink w:anchor="_Toc27378747" w:history="1">
        <w:r w:rsidR="007357F8" w:rsidRPr="001E36A6">
          <w:rPr>
            <w:rStyle w:val="Hyperlink"/>
            <w:rFonts w:cs="Tahoma"/>
            <w:noProof/>
          </w:rPr>
          <w:t>3.1.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Yêu cầu khách hàng</w:t>
        </w:r>
        <w:r w:rsidR="007357F8">
          <w:rPr>
            <w:noProof/>
            <w:webHidden/>
          </w:rPr>
          <w:tab/>
        </w:r>
        <w:r w:rsidR="007357F8">
          <w:rPr>
            <w:noProof/>
            <w:webHidden/>
          </w:rPr>
          <w:fldChar w:fldCharType="begin"/>
        </w:r>
        <w:r w:rsidR="007357F8">
          <w:rPr>
            <w:noProof/>
            <w:webHidden/>
          </w:rPr>
          <w:instrText xml:space="preserve"> PAGEREF _Toc27378747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3E0C8C1" w14:textId="20E6AE56" w:rsidR="007357F8" w:rsidRDefault="00176C54">
      <w:pPr>
        <w:pStyle w:val="TOC2"/>
        <w:rPr>
          <w:rFonts w:asciiTheme="minorHAnsi" w:eastAsiaTheme="minorEastAsia" w:hAnsiTheme="minorHAnsi" w:cstheme="minorBidi"/>
          <w:noProof/>
          <w:sz w:val="24"/>
          <w:szCs w:val="24"/>
          <w:lang w:eastAsia="en-US" w:bidi="ar-SA"/>
        </w:rPr>
      </w:pPr>
      <w:hyperlink w:anchor="_Toc27378748" w:history="1">
        <w:r w:rsidR="007357F8" w:rsidRPr="001E36A6">
          <w:rPr>
            <w:rStyle w:val="Hyperlink"/>
            <w:rFonts w:cs="Tahoma"/>
            <w:noProof/>
          </w:rPr>
          <w:t>3.2.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hiện thời – nghiệp vụ</w:t>
        </w:r>
        <w:r w:rsidR="007357F8">
          <w:rPr>
            <w:noProof/>
            <w:webHidden/>
          </w:rPr>
          <w:tab/>
        </w:r>
        <w:r w:rsidR="007357F8">
          <w:rPr>
            <w:noProof/>
            <w:webHidden/>
          </w:rPr>
          <w:fldChar w:fldCharType="begin"/>
        </w:r>
        <w:r w:rsidR="007357F8">
          <w:rPr>
            <w:noProof/>
            <w:webHidden/>
          </w:rPr>
          <w:instrText xml:space="preserve"> PAGEREF _Toc27378748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31825F91" w14:textId="10242469" w:rsidR="007357F8" w:rsidRDefault="00176C54">
      <w:pPr>
        <w:pStyle w:val="TOC2"/>
        <w:rPr>
          <w:rFonts w:asciiTheme="minorHAnsi" w:eastAsiaTheme="minorEastAsia" w:hAnsiTheme="minorHAnsi" w:cstheme="minorBidi"/>
          <w:noProof/>
          <w:sz w:val="24"/>
          <w:szCs w:val="24"/>
          <w:lang w:eastAsia="en-US" w:bidi="ar-SA"/>
        </w:rPr>
      </w:pPr>
      <w:hyperlink w:anchor="_Toc27378749" w:history="1">
        <w:r w:rsidR="007357F8" w:rsidRPr="001E36A6">
          <w:rPr>
            <w:rStyle w:val="Hyperlink"/>
            <w:rFonts w:cs="Tahoma"/>
            <w:noProof/>
          </w:rPr>
          <w:t>3.3.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dự kiến sau khi áp dụng sản phẩm mới</w:t>
        </w:r>
        <w:r w:rsidR="007357F8">
          <w:rPr>
            <w:noProof/>
            <w:webHidden/>
          </w:rPr>
          <w:tab/>
        </w:r>
        <w:r w:rsidR="007357F8">
          <w:rPr>
            <w:noProof/>
            <w:webHidden/>
          </w:rPr>
          <w:fldChar w:fldCharType="begin"/>
        </w:r>
        <w:r w:rsidR="007357F8">
          <w:rPr>
            <w:noProof/>
            <w:webHidden/>
          </w:rPr>
          <w:instrText xml:space="preserve"> PAGEREF _Toc27378749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71991424" w14:textId="4717465B" w:rsidR="007357F8" w:rsidRDefault="00176C54">
      <w:pPr>
        <w:pStyle w:val="TOC2"/>
        <w:rPr>
          <w:rFonts w:asciiTheme="minorHAnsi" w:eastAsiaTheme="minorEastAsia" w:hAnsiTheme="minorHAnsi" w:cstheme="minorBidi"/>
          <w:noProof/>
          <w:sz w:val="24"/>
          <w:szCs w:val="24"/>
          <w:lang w:eastAsia="en-US" w:bidi="ar-SA"/>
        </w:rPr>
      </w:pPr>
      <w:hyperlink w:anchor="_Toc27378750" w:history="1">
        <w:r w:rsidR="007357F8" w:rsidRPr="001E36A6">
          <w:rPr>
            <w:rStyle w:val="Hyperlink"/>
            <w:rFonts w:cs="Tahoma"/>
            <w:noProof/>
          </w:rPr>
          <w:t>3.4.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Phạm vi dự án</w:t>
        </w:r>
        <w:r w:rsidR="007357F8">
          <w:rPr>
            <w:noProof/>
            <w:webHidden/>
          </w:rPr>
          <w:tab/>
        </w:r>
        <w:r w:rsidR="007357F8">
          <w:rPr>
            <w:noProof/>
            <w:webHidden/>
          </w:rPr>
          <w:fldChar w:fldCharType="begin"/>
        </w:r>
        <w:r w:rsidR="007357F8">
          <w:rPr>
            <w:noProof/>
            <w:webHidden/>
          </w:rPr>
          <w:instrText xml:space="preserve"> PAGEREF _Toc27378750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18A69A73" w14:textId="7386E7C1"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51" w:history="1">
        <w:r w:rsidR="007357F8" w:rsidRPr="001E36A6">
          <w:rPr>
            <w:rStyle w:val="Hyperlink"/>
            <w:noProof/>
          </w:rPr>
          <w:t>4.</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Giao tiếp/Trao đổi thông tin</w:t>
        </w:r>
        <w:r w:rsidR="007357F8">
          <w:rPr>
            <w:noProof/>
            <w:webHidden/>
          </w:rPr>
          <w:tab/>
        </w:r>
        <w:r w:rsidR="007357F8">
          <w:rPr>
            <w:noProof/>
            <w:webHidden/>
          </w:rPr>
          <w:fldChar w:fldCharType="begin"/>
        </w:r>
        <w:r w:rsidR="007357F8">
          <w:rPr>
            <w:noProof/>
            <w:webHidden/>
          </w:rPr>
          <w:instrText xml:space="preserve"> PAGEREF _Toc27378751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4A7FDA82" w14:textId="4616F880" w:rsidR="007357F8" w:rsidRDefault="00176C54">
      <w:pPr>
        <w:pStyle w:val="TOC2"/>
        <w:rPr>
          <w:rFonts w:asciiTheme="minorHAnsi" w:eastAsiaTheme="minorEastAsia" w:hAnsiTheme="minorHAnsi" w:cstheme="minorBidi"/>
          <w:noProof/>
          <w:sz w:val="24"/>
          <w:szCs w:val="24"/>
          <w:lang w:eastAsia="en-US" w:bidi="ar-SA"/>
        </w:rPr>
      </w:pPr>
      <w:hyperlink w:anchor="_Toc27378752" w:history="1">
        <w:r w:rsidR="007357F8" w:rsidRPr="001E36A6">
          <w:rPr>
            <w:rStyle w:val="Hyperlink"/>
            <w:rFonts w:cs="Tahoma"/>
            <w:noProof/>
          </w:rPr>
          <w:t>4.1.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trong nội bộ</w:t>
        </w:r>
        <w:r w:rsidR="007357F8">
          <w:rPr>
            <w:noProof/>
            <w:webHidden/>
          </w:rPr>
          <w:tab/>
        </w:r>
        <w:r w:rsidR="007357F8">
          <w:rPr>
            <w:noProof/>
            <w:webHidden/>
          </w:rPr>
          <w:fldChar w:fldCharType="begin"/>
        </w:r>
        <w:r w:rsidR="007357F8">
          <w:rPr>
            <w:noProof/>
            <w:webHidden/>
          </w:rPr>
          <w:instrText xml:space="preserve"> PAGEREF _Toc27378752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25EE97ED" w14:textId="667E08E1" w:rsidR="007357F8" w:rsidRDefault="00176C54">
      <w:pPr>
        <w:pStyle w:val="TOC2"/>
        <w:rPr>
          <w:rFonts w:asciiTheme="minorHAnsi" w:eastAsiaTheme="minorEastAsia" w:hAnsiTheme="minorHAnsi" w:cstheme="minorBidi"/>
          <w:noProof/>
          <w:sz w:val="24"/>
          <w:szCs w:val="24"/>
          <w:lang w:eastAsia="en-US" w:bidi="ar-SA"/>
        </w:rPr>
      </w:pPr>
      <w:hyperlink w:anchor="_Toc27378753" w:history="1">
        <w:r w:rsidR="007357F8" w:rsidRPr="001E36A6">
          <w:rPr>
            <w:rStyle w:val="Hyperlink"/>
            <w:rFonts w:cs="Tahoma"/>
            <w:noProof/>
          </w:rPr>
          <w:t>4.2.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với khách hàng</w:t>
        </w:r>
        <w:r w:rsidR="007357F8">
          <w:rPr>
            <w:noProof/>
            <w:webHidden/>
          </w:rPr>
          <w:tab/>
        </w:r>
        <w:r w:rsidR="007357F8">
          <w:rPr>
            <w:noProof/>
            <w:webHidden/>
          </w:rPr>
          <w:fldChar w:fldCharType="begin"/>
        </w:r>
        <w:r w:rsidR="007357F8">
          <w:rPr>
            <w:noProof/>
            <w:webHidden/>
          </w:rPr>
          <w:instrText xml:space="preserve"> PAGEREF _Toc27378753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4D472BC0" w14:textId="61F13272"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54" w:history="1">
        <w:r w:rsidR="007357F8" w:rsidRPr="001E36A6">
          <w:rPr>
            <w:rStyle w:val="Hyperlink"/>
            <w:noProof/>
          </w:rPr>
          <w:t>5.</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chung</w:t>
        </w:r>
        <w:r w:rsidR="007357F8">
          <w:rPr>
            <w:noProof/>
            <w:webHidden/>
          </w:rPr>
          <w:tab/>
        </w:r>
        <w:r w:rsidR="007357F8">
          <w:rPr>
            <w:noProof/>
            <w:webHidden/>
          </w:rPr>
          <w:fldChar w:fldCharType="begin"/>
        </w:r>
        <w:r w:rsidR="007357F8">
          <w:rPr>
            <w:noProof/>
            <w:webHidden/>
          </w:rPr>
          <w:instrText xml:space="preserve"> PAGEREF _Toc27378754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3E66379F" w14:textId="10A71452" w:rsidR="007357F8" w:rsidRDefault="00176C54">
      <w:pPr>
        <w:pStyle w:val="TOC2"/>
        <w:rPr>
          <w:rFonts w:asciiTheme="minorHAnsi" w:eastAsiaTheme="minorEastAsia" w:hAnsiTheme="minorHAnsi" w:cstheme="minorBidi"/>
          <w:noProof/>
          <w:sz w:val="24"/>
          <w:szCs w:val="24"/>
          <w:lang w:eastAsia="en-US" w:bidi="ar-SA"/>
        </w:rPr>
      </w:pPr>
      <w:hyperlink w:anchor="_Toc27378755" w:history="1">
        <w:r w:rsidR="007357F8" w:rsidRPr="001E36A6">
          <w:rPr>
            <w:rStyle w:val="Hyperlink"/>
            <w:rFonts w:cs="Tahoma"/>
            <w:noProof/>
          </w:rPr>
          <w:t>5.1.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tính năng</w:t>
        </w:r>
        <w:r w:rsidR="007357F8">
          <w:rPr>
            <w:noProof/>
            <w:webHidden/>
          </w:rPr>
          <w:tab/>
        </w:r>
        <w:r w:rsidR="007357F8">
          <w:rPr>
            <w:noProof/>
            <w:webHidden/>
          </w:rPr>
          <w:fldChar w:fldCharType="begin"/>
        </w:r>
        <w:r w:rsidR="007357F8">
          <w:rPr>
            <w:noProof/>
            <w:webHidden/>
          </w:rPr>
          <w:instrText xml:space="preserve"> PAGEREF _Toc27378755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7270A48D" w14:textId="6EA6E119" w:rsidR="007357F8" w:rsidRDefault="00176C54">
      <w:pPr>
        <w:pStyle w:val="TOC2"/>
        <w:rPr>
          <w:rFonts w:asciiTheme="minorHAnsi" w:eastAsiaTheme="minorEastAsia" w:hAnsiTheme="minorHAnsi" w:cstheme="minorBidi"/>
          <w:noProof/>
          <w:sz w:val="24"/>
          <w:szCs w:val="24"/>
          <w:lang w:eastAsia="en-US" w:bidi="ar-SA"/>
        </w:rPr>
      </w:pPr>
      <w:hyperlink w:anchor="_Toc27378756" w:history="1">
        <w:r w:rsidR="007357F8" w:rsidRPr="001E36A6">
          <w:rPr>
            <w:rStyle w:val="Hyperlink"/>
            <w:rFonts w:cs="Tahoma"/>
            <w:noProof/>
          </w:rPr>
          <w:t>5.2.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Work Breakdown Structure</w:t>
        </w:r>
        <w:r w:rsidR="007357F8">
          <w:rPr>
            <w:noProof/>
            <w:webHidden/>
          </w:rPr>
          <w:tab/>
        </w:r>
        <w:r w:rsidR="007357F8">
          <w:rPr>
            <w:noProof/>
            <w:webHidden/>
          </w:rPr>
          <w:fldChar w:fldCharType="begin"/>
        </w:r>
        <w:r w:rsidR="007357F8">
          <w:rPr>
            <w:noProof/>
            <w:webHidden/>
          </w:rPr>
          <w:instrText xml:space="preserve"> PAGEREF _Toc27378756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65B499" w14:textId="18EB41B7" w:rsidR="007357F8" w:rsidRDefault="00176C54">
      <w:pPr>
        <w:pStyle w:val="TOC2"/>
        <w:rPr>
          <w:rFonts w:asciiTheme="minorHAnsi" w:eastAsiaTheme="minorEastAsia" w:hAnsiTheme="minorHAnsi" w:cstheme="minorBidi"/>
          <w:noProof/>
          <w:sz w:val="24"/>
          <w:szCs w:val="24"/>
          <w:lang w:eastAsia="en-US" w:bidi="ar-SA"/>
        </w:rPr>
      </w:pPr>
      <w:hyperlink w:anchor="_Toc27378757" w:history="1">
        <w:r w:rsidR="007357F8" w:rsidRPr="001E36A6">
          <w:rPr>
            <w:rStyle w:val="Hyperlink"/>
            <w:rFonts w:cs="Tahoma"/>
            <w:noProof/>
          </w:rPr>
          <w:t>5.3.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thời gian</w:t>
        </w:r>
        <w:r w:rsidR="007357F8">
          <w:rPr>
            <w:noProof/>
            <w:webHidden/>
          </w:rPr>
          <w:tab/>
        </w:r>
        <w:r w:rsidR="007357F8">
          <w:rPr>
            <w:noProof/>
            <w:webHidden/>
          </w:rPr>
          <w:fldChar w:fldCharType="begin"/>
        </w:r>
        <w:r w:rsidR="007357F8">
          <w:rPr>
            <w:noProof/>
            <w:webHidden/>
          </w:rPr>
          <w:instrText xml:space="preserve"> PAGEREF _Toc27378757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CE49B1" w14:textId="2DC4C4FE" w:rsidR="007357F8" w:rsidRDefault="00176C54">
      <w:pPr>
        <w:pStyle w:val="TOC2"/>
        <w:rPr>
          <w:rFonts w:asciiTheme="minorHAnsi" w:eastAsiaTheme="minorEastAsia" w:hAnsiTheme="minorHAnsi" w:cstheme="minorBidi"/>
          <w:noProof/>
          <w:sz w:val="24"/>
          <w:szCs w:val="24"/>
          <w:lang w:eastAsia="en-US" w:bidi="ar-SA"/>
        </w:rPr>
      </w:pPr>
      <w:hyperlink w:anchor="_Toc27378758" w:history="1">
        <w:r w:rsidR="007357F8" w:rsidRPr="001E36A6">
          <w:rPr>
            <w:rStyle w:val="Hyperlink"/>
            <w:rFonts w:cs="Tahoma"/>
            <w:noProof/>
          </w:rPr>
          <w:t>5.4.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rủi ro</w:t>
        </w:r>
        <w:r w:rsidR="007357F8">
          <w:rPr>
            <w:noProof/>
            <w:webHidden/>
          </w:rPr>
          <w:tab/>
        </w:r>
        <w:r w:rsidR="007357F8">
          <w:rPr>
            <w:noProof/>
            <w:webHidden/>
          </w:rPr>
          <w:fldChar w:fldCharType="begin"/>
        </w:r>
        <w:r w:rsidR="007357F8">
          <w:rPr>
            <w:noProof/>
            <w:webHidden/>
          </w:rPr>
          <w:instrText xml:space="preserve"> PAGEREF _Toc27378758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12EDEBA9" w14:textId="48974B0D"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59" w:history="1">
        <w:r w:rsidR="007357F8" w:rsidRPr="001E36A6">
          <w:rPr>
            <w:rStyle w:val="Hyperlink"/>
            <w:noProof/>
          </w:rPr>
          <w:t>6.</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giá thành</w:t>
        </w:r>
        <w:r w:rsidR="007357F8">
          <w:rPr>
            <w:noProof/>
            <w:webHidden/>
          </w:rPr>
          <w:tab/>
        </w:r>
        <w:r w:rsidR="007357F8">
          <w:rPr>
            <w:noProof/>
            <w:webHidden/>
          </w:rPr>
          <w:fldChar w:fldCharType="begin"/>
        </w:r>
        <w:r w:rsidR="007357F8">
          <w:rPr>
            <w:noProof/>
            <w:webHidden/>
          </w:rPr>
          <w:instrText xml:space="preserve"> PAGEREF _Toc27378759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4C767C80" w14:textId="40797656"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60" w:history="1">
        <w:r w:rsidR="007357F8" w:rsidRPr="001E36A6">
          <w:rPr>
            <w:rStyle w:val="Hyperlink"/>
            <w:noProof/>
          </w:rPr>
          <w:t>7.</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chất lượng</w:t>
        </w:r>
        <w:r w:rsidR="007357F8">
          <w:rPr>
            <w:noProof/>
            <w:webHidden/>
          </w:rPr>
          <w:tab/>
        </w:r>
        <w:r w:rsidR="007357F8">
          <w:rPr>
            <w:noProof/>
            <w:webHidden/>
          </w:rPr>
          <w:fldChar w:fldCharType="begin"/>
        </w:r>
        <w:r w:rsidR="007357F8">
          <w:rPr>
            <w:noProof/>
            <w:webHidden/>
          </w:rPr>
          <w:instrText xml:space="preserve"> PAGEREF _Toc27378760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789306A0" w14:textId="69E8AB5C"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61" w:history="1">
        <w:r w:rsidR="007357F8" w:rsidRPr="001E36A6">
          <w:rPr>
            <w:rStyle w:val="Hyperlink"/>
            <w:noProof/>
          </w:rPr>
          <w:t>8.</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Phân tích thiết kế</w:t>
        </w:r>
        <w:r w:rsidR="007357F8">
          <w:rPr>
            <w:noProof/>
            <w:webHidden/>
          </w:rPr>
          <w:tab/>
        </w:r>
        <w:r w:rsidR="007357F8">
          <w:rPr>
            <w:noProof/>
            <w:webHidden/>
          </w:rPr>
          <w:fldChar w:fldCharType="begin"/>
        </w:r>
        <w:r w:rsidR="007357F8">
          <w:rPr>
            <w:noProof/>
            <w:webHidden/>
          </w:rPr>
          <w:instrText xml:space="preserve"> PAGEREF _Toc27378761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3B7216F2" w14:textId="501E6C09" w:rsidR="007357F8" w:rsidRDefault="00176C54">
      <w:pPr>
        <w:pStyle w:val="TOC2"/>
        <w:rPr>
          <w:rFonts w:asciiTheme="minorHAnsi" w:eastAsiaTheme="minorEastAsia" w:hAnsiTheme="minorHAnsi" w:cstheme="minorBidi"/>
          <w:noProof/>
          <w:sz w:val="24"/>
          <w:szCs w:val="24"/>
          <w:lang w:eastAsia="en-US" w:bidi="ar-SA"/>
        </w:rPr>
      </w:pPr>
      <w:hyperlink w:anchor="_Toc27378762" w:history="1">
        <w:r w:rsidR="007357F8" w:rsidRPr="001E36A6">
          <w:rPr>
            <w:rStyle w:val="Hyperlink"/>
            <w:rFonts w:cs="Tahoma"/>
            <w:noProof/>
            <w:lang w:eastAsia="en-US"/>
          </w:rPr>
          <w:t>8.1.</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Mô hình tích hợp phần cứng/phần mềm</w:t>
        </w:r>
        <w:r w:rsidR="007357F8">
          <w:rPr>
            <w:noProof/>
            <w:webHidden/>
          </w:rPr>
          <w:tab/>
        </w:r>
        <w:r w:rsidR="007357F8">
          <w:rPr>
            <w:noProof/>
            <w:webHidden/>
          </w:rPr>
          <w:fldChar w:fldCharType="begin"/>
        </w:r>
        <w:r w:rsidR="007357F8">
          <w:rPr>
            <w:noProof/>
            <w:webHidden/>
          </w:rPr>
          <w:instrText xml:space="preserve"> PAGEREF _Toc27378762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22E70E45" w14:textId="42D5315D" w:rsidR="007357F8" w:rsidRDefault="00176C54">
      <w:pPr>
        <w:pStyle w:val="TOC2"/>
        <w:rPr>
          <w:rFonts w:asciiTheme="minorHAnsi" w:eastAsiaTheme="minorEastAsia" w:hAnsiTheme="minorHAnsi" w:cstheme="minorBidi"/>
          <w:noProof/>
          <w:sz w:val="24"/>
          <w:szCs w:val="24"/>
          <w:lang w:eastAsia="en-US" w:bidi="ar-SA"/>
        </w:rPr>
      </w:pPr>
      <w:hyperlink w:anchor="_Toc27378763" w:history="1">
        <w:r w:rsidR="007357F8" w:rsidRPr="001E36A6">
          <w:rPr>
            <w:rStyle w:val="Hyperlink"/>
            <w:rFonts w:cs="Tahoma"/>
            <w:noProof/>
            <w:lang w:eastAsia="en-US"/>
          </w:rPr>
          <w:t>8.2.</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Giao diện</w:t>
        </w:r>
        <w:r w:rsidR="007357F8">
          <w:rPr>
            <w:noProof/>
            <w:webHidden/>
          </w:rPr>
          <w:tab/>
        </w:r>
        <w:r w:rsidR="007357F8">
          <w:rPr>
            <w:noProof/>
            <w:webHidden/>
          </w:rPr>
          <w:fldChar w:fldCharType="begin"/>
        </w:r>
        <w:r w:rsidR="007357F8">
          <w:rPr>
            <w:noProof/>
            <w:webHidden/>
          </w:rPr>
          <w:instrText xml:space="preserve"> PAGEREF _Toc27378763 \h </w:instrText>
        </w:r>
        <w:r w:rsidR="007357F8">
          <w:rPr>
            <w:noProof/>
            <w:webHidden/>
          </w:rPr>
        </w:r>
        <w:r w:rsidR="007357F8">
          <w:rPr>
            <w:noProof/>
            <w:webHidden/>
          </w:rPr>
          <w:fldChar w:fldCharType="separate"/>
        </w:r>
        <w:r w:rsidR="007357F8">
          <w:rPr>
            <w:noProof/>
            <w:webHidden/>
          </w:rPr>
          <w:t>11</w:t>
        </w:r>
        <w:r w:rsidR="007357F8">
          <w:rPr>
            <w:noProof/>
            <w:webHidden/>
          </w:rPr>
          <w:fldChar w:fldCharType="end"/>
        </w:r>
      </w:hyperlink>
    </w:p>
    <w:p w14:paraId="151B2411" w14:textId="7100E822" w:rsidR="007357F8" w:rsidRDefault="00176C54">
      <w:pPr>
        <w:pStyle w:val="TOC2"/>
        <w:rPr>
          <w:rFonts w:asciiTheme="minorHAnsi" w:eastAsiaTheme="minorEastAsia" w:hAnsiTheme="minorHAnsi" w:cstheme="minorBidi"/>
          <w:noProof/>
          <w:sz w:val="24"/>
          <w:szCs w:val="24"/>
          <w:lang w:eastAsia="en-US" w:bidi="ar-SA"/>
        </w:rPr>
      </w:pPr>
      <w:hyperlink w:anchor="_Toc27378764" w:history="1">
        <w:r w:rsidR="007357F8" w:rsidRPr="001E36A6">
          <w:rPr>
            <w:rStyle w:val="Hyperlink"/>
            <w:rFonts w:cs="Tahoma"/>
            <w:noProof/>
            <w:lang w:eastAsia="en-US"/>
          </w:rPr>
          <w:t>8.3.</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Cơ sở dữ liệu</w:t>
        </w:r>
        <w:r w:rsidR="007357F8">
          <w:rPr>
            <w:noProof/>
            <w:webHidden/>
          </w:rPr>
          <w:tab/>
        </w:r>
        <w:r w:rsidR="007357F8">
          <w:rPr>
            <w:noProof/>
            <w:webHidden/>
          </w:rPr>
          <w:fldChar w:fldCharType="begin"/>
        </w:r>
        <w:r w:rsidR="007357F8">
          <w:rPr>
            <w:noProof/>
            <w:webHidden/>
          </w:rPr>
          <w:instrText xml:space="preserve"> PAGEREF _Toc27378764 \h </w:instrText>
        </w:r>
        <w:r w:rsidR="007357F8">
          <w:rPr>
            <w:noProof/>
            <w:webHidden/>
          </w:rPr>
        </w:r>
        <w:r w:rsidR="007357F8">
          <w:rPr>
            <w:noProof/>
            <w:webHidden/>
          </w:rPr>
          <w:fldChar w:fldCharType="separate"/>
        </w:r>
        <w:r w:rsidR="007357F8">
          <w:rPr>
            <w:noProof/>
            <w:webHidden/>
          </w:rPr>
          <w:t>12</w:t>
        </w:r>
        <w:r w:rsidR="007357F8">
          <w:rPr>
            <w:noProof/>
            <w:webHidden/>
          </w:rPr>
          <w:fldChar w:fldCharType="end"/>
        </w:r>
      </w:hyperlink>
    </w:p>
    <w:p w14:paraId="4D436017" w14:textId="70B0F88F" w:rsidR="007357F8" w:rsidRDefault="00176C54">
      <w:pPr>
        <w:pStyle w:val="TOC2"/>
        <w:rPr>
          <w:rFonts w:asciiTheme="minorHAnsi" w:eastAsiaTheme="minorEastAsia" w:hAnsiTheme="minorHAnsi" w:cstheme="minorBidi"/>
          <w:noProof/>
          <w:sz w:val="24"/>
          <w:szCs w:val="24"/>
          <w:lang w:eastAsia="en-US" w:bidi="ar-SA"/>
        </w:rPr>
      </w:pPr>
      <w:hyperlink w:anchor="_Toc27378765" w:history="1">
        <w:r w:rsidR="007357F8" w:rsidRPr="001E36A6">
          <w:rPr>
            <w:rStyle w:val="Hyperlink"/>
            <w:rFonts w:cs="Tahoma"/>
            <w:noProof/>
            <w:lang w:eastAsia="en-US"/>
          </w:rPr>
          <w:t>8.4.</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Mạng</w:t>
        </w:r>
        <w:r w:rsidR="007357F8">
          <w:rPr>
            <w:noProof/>
            <w:webHidden/>
          </w:rPr>
          <w:tab/>
        </w:r>
        <w:r w:rsidR="007357F8">
          <w:rPr>
            <w:noProof/>
            <w:webHidden/>
          </w:rPr>
          <w:fldChar w:fldCharType="begin"/>
        </w:r>
        <w:r w:rsidR="007357F8">
          <w:rPr>
            <w:noProof/>
            <w:webHidden/>
          </w:rPr>
          <w:instrText xml:space="preserve"> PAGEREF _Toc27378765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2CCA29E0" w14:textId="351A5373"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66" w:history="1">
        <w:r w:rsidR="007357F8" w:rsidRPr="001E36A6">
          <w:rPr>
            <w:rStyle w:val="Hyperlink"/>
            <w:noProof/>
          </w:rPr>
          <w:t>9.</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Giám sát dự án</w:t>
        </w:r>
        <w:r w:rsidR="007357F8">
          <w:rPr>
            <w:noProof/>
            <w:webHidden/>
          </w:rPr>
          <w:tab/>
        </w:r>
        <w:r w:rsidR="007357F8">
          <w:rPr>
            <w:noProof/>
            <w:webHidden/>
          </w:rPr>
          <w:fldChar w:fldCharType="begin"/>
        </w:r>
        <w:r w:rsidR="007357F8">
          <w:rPr>
            <w:noProof/>
            <w:webHidden/>
          </w:rPr>
          <w:instrText xml:space="preserve"> PAGEREF _Toc27378766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62B52FD8" w14:textId="5F33186C" w:rsidR="007357F8" w:rsidRDefault="00176C54">
      <w:pPr>
        <w:pStyle w:val="TOC2"/>
        <w:rPr>
          <w:rFonts w:asciiTheme="minorHAnsi" w:eastAsiaTheme="minorEastAsia" w:hAnsiTheme="minorHAnsi" w:cstheme="minorBidi"/>
          <w:noProof/>
          <w:sz w:val="24"/>
          <w:szCs w:val="24"/>
          <w:lang w:eastAsia="en-US" w:bidi="ar-SA"/>
        </w:rPr>
      </w:pPr>
      <w:hyperlink w:anchor="_Toc27378767" w:history="1">
        <w:r w:rsidR="007357F8" w:rsidRPr="001E36A6">
          <w:rPr>
            <w:rStyle w:val="Hyperlink"/>
            <w:rFonts w:cs="Tahoma"/>
            <w:noProof/>
          </w:rPr>
          <w:t>9.1.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Trả lời câu hỏi</w:t>
        </w:r>
        <w:r w:rsidR="007357F8">
          <w:rPr>
            <w:noProof/>
            <w:webHidden/>
          </w:rPr>
          <w:tab/>
        </w:r>
        <w:r w:rsidR="007357F8">
          <w:rPr>
            <w:noProof/>
            <w:webHidden/>
          </w:rPr>
          <w:fldChar w:fldCharType="begin"/>
        </w:r>
        <w:r w:rsidR="007357F8">
          <w:rPr>
            <w:noProof/>
            <w:webHidden/>
          </w:rPr>
          <w:instrText xml:space="preserve"> PAGEREF _Toc27378767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5BF95785" w14:textId="76F57984"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68" w:history="1">
        <w:r w:rsidR="007357F8" w:rsidRPr="001E36A6">
          <w:rPr>
            <w:rStyle w:val="Hyperlink"/>
            <w:noProof/>
          </w:rPr>
          <w:t>10.</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Đóng dự án</w:t>
        </w:r>
        <w:r w:rsidR="007357F8">
          <w:rPr>
            <w:noProof/>
            <w:webHidden/>
          </w:rPr>
          <w:tab/>
        </w:r>
        <w:r w:rsidR="007357F8">
          <w:rPr>
            <w:noProof/>
            <w:webHidden/>
          </w:rPr>
          <w:fldChar w:fldCharType="begin"/>
        </w:r>
        <w:r w:rsidR="007357F8">
          <w:rPr>
            <w:noProof/>
            <w:webHidden/>
          </w:rPr>
          <w:instrText xml:space="preserve"> PAGEREF _Toc27378768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79F724B" w14:textId="2C0FDF83" w:rsidR="007357F8" w:rsidRDefault="00176C54">
      <w:pPr>
        <w:pStyle w:val="TOC2"/>
        <w:rPr>
          <w:rFonts w:asciiTheme="minorHAnsi" w:eastAsiaTheme="minorEastAsia" w:hAnsiTheme="minorHAnsi" w:cstheme="minorBidi"/>
          <w:noProof/>
          <w:sz w:val="24"/>
          <w:szCs w:val="24"/>
          <w:lang w:eastAsia="en-US" w:bidi="ar-SA"/>
        </w:rPr>
      </w:pPr>
      <w:hyperlink w:anchor="_Toc27378769" w:history="1">
        <w:r w:rsidR="007357F8" w:rsidRPr="001E36A6">
          <w:rPr>
            <w:rStyle w:val="Hyperlink"/>
            <w:rFonts w:cs="Tahoma"/>
            <w:noProof/>
          </w:rPr>
          <w:t>10.1.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mã nguồn</w:t>
        </w:r>
        <w:r w:rsidR="007357F8">
          <w:rPr>
            <w:noProof/>
            <w:webHidden/>
          </w:rPr>
          <w:tab/>
        </w:r>
        <w:r w:rsidR="007357F8">
          <w:rPr>
            <w:noProof/>
            <w:webHidden/>
          </w:rPr>
          <w:fldChar w:fldCharType="begin"/>
        </w:r>
        <w:r w:rsidR="007357F8">
          <w:rPr>
            <w:noProof/>
            <w:webHidden/>
          </w:rPr>
          <w:instrText xml:space="preserve"> PAGEREF _Toc27378769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AF06D15" w14:textId="3C046E76" w:rsidR="007357F8" w:rsidRDefault="00176C54">
      <w:pPr>
        <w:pStyle w:val="TOC2"/>
        <w:rPr>
          <w:rFonts w:asciiTheme="minorHAnsi" w:eastAsiaTheme="minorEastAsia" w:hAnsiTheme="minorHAnsi" w:cstheme="minorBidi"/>
          <w:noProof/>
          <w:sz w:val="24"/>
          <w:szCs w:val="24"/>
          <w:lang w:eastAsia="en-US" w:bidi="ar-SA"/>
        </w:rPr>
      </w:pPr>
      <w:hyperlink w:anchor="_Toc27378770" w:history="1">
        <w:r w:rsidR="007357F8" w:rsidRPr="001E36A6">
          <w:rPr>
            <w:rStyle w:val="Hyperlink"/>
            <w:rFonts w:cs="Tahoma"/>
            <w:noProof/>
          </w:rPr>
          <w:t>10.2.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công việc</w:t>
        </w:r>
        <w:r w:rsidR="007357F8">
          <w:rPr>
            <w:noProof/>
            <w:webHidden/>
          </w:rPr>
          <w:tab/>
        </w:r>
        <w:r w:rsidR="007357F8">
          <w:rPr>
            <w:noProof/>
            <w:webHidden/>
          </w:rPr>
          <w:fldChar w:fldCharType="begin"/>
        </w:r>
        <w:r w:rsidR="007357F8">
          <w:rPr>
            <w:noProof/>
            <w:webHidden/>
          </w:rPr>
          <w:instrText xml:space="preserve"> PAGEREF _Toc27378770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4957D32" w14:textId="63F33286" w:rsidR="007357F8" w:rsidRDefault="00176C54">
      <w:pPr>
        <w:pStyle w:val="TOC1"/>
        <w:rPr>
          <w:rFonts w:asciiTheme="minorHAnsi" w:eastAsiaTheme="minorEastAsia" w:hAnsiTheme="minorHAnsi" w:cstheme="minorBidi"/>
          <w:b w:val="0"/>
          <w:bCs w:val="0"/>
          <w:caps w:val="0"/>
          <w:noProof/>
          <w:sz w:val="24"/>
          <w:szCs w:val="24"/>
          <w:lang w:eastAsia="en-US" w:bidi="ar-SA"/>
        </w:rPr>
      </w:pPr>
      <w:hyperlink w:anchor="_Toc27378771" w:history="1">
        <w:r w:rsidR="007357F8" w:rsidRPr="001E36A6">
          <w:rPr>
            <w:rStyle w:val="Hyperlink"/>
            <w:noProof/>
            <w:lang w:eastAsia="en-US"/>
          </w:rPr>
          <w:t>11.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lang w:eastAsia="en-US"/>
          </w:rPr>
          <w:t>Danh mục tài liệu liên quan</w:t>
        </w:r>
        <w:r w:rsidR="007357F8">
          <w:rPr>
            <w:noProof/>
            <w:webHidden/>
          </w:rPr>
          <w:tab/>
        </w:r>
        <w:r w:rsidR="007357F8">
          <w:rPr>
            <w:noProof/>
            <w:webHidden/>
          </w:rPr>
          <w:fldChar w:fldCharType="begin"/>
        </w:r>
        <w:r w:rsidR="007357F8">
          <w:rPr>
            <w:noProof/>
            <w:webHidden/>
          </w:rPr>
          <w:instrText xml:space="preserve"> PAGEREF _Toc27378771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BA721B3" w14:textId="07B1EDE5"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5CD90DE1"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D827AE">
        <w:rPr>
          <w:color w:val="951B13"/>
        </w:rPr>
        <w:t>)</w:t>
      </w:r>
      <w:bookmarkStart w:id="0" w:name="_GoBack"/>
      <w:bookmarkEnd w:id="0"/>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4A388ECC"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40B89A2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645BC524" w14:textId="2E47836F"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598E69D0"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các nhân sự, Thêm khảo sát dự án</w:t>
            </w: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117835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38DAB92E" w14:textId="5BC99A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Thái</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49A4DD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giao tiếp/ trao đổi thông tin, ước lượng chung</w:t>
            </w: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002CD14B"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567EB4C9" w14:textId="1EEC93A1"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Hoằng</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34BF7C3A"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Ước lượng giá thành</w:t>
            </w: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57A741D8"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F78CDDC" w14:textId="2FEF3315"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D6D41B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Ước lượng chất lượng</w:t>
            </w: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21690A1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5B994E6" w14:textId="1FAA904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36CB954"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phân tích thiết kế</w:t>
            </w: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01F2563"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0309589C" w14:textId="5FCCBBC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50158D8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17E228F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3B6ACFC8" w14:textId="7DB3F9A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4DB0C717"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02612B76"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01CF4746" w14:textId="2F84078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2FB0920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Danh mục tài liệu</w:t>
            </w: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2E2CD5C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39723969" w14:textId="2FF092E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7378739"/>
      <w:r>
        <w:lastRenderedPageBreak/>
        <w:t>Giới thiệu dự án</w:t>
      </w:r>
      <w:bookmarkEnd w:id="1"/>
    </w:p>
    <w:p w14:paraId="1D0DE2F3" w14:textId="0770349E" w:rsidR="00587AEE" w:rsidRDefault="009E2E20" w:rsidP="009E2E20">
      <w:pPr>
        <w:pStyle w:val="Heading2"/>
      </w:pPr>
      <w:bookmarkStart w:id="2" w:name="_Toc27378740"/>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7378741"/>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7378742"/>
      <w:r>
        <w:t>Các nhân sự tham gia dự án</w:t>
      </w:r>
      <w:bookmarkEnd w:id="4"/>
    </w:p>
    <w:p w14:paraId="416F62C7" w14:textId="068E44CF" w:rsidR="00587AEE" w:rsidRDefault="00587AEE" w:rsidP="00587AEE">
      <w:pPr>
        <w:pStyle w:val="Heading2"/>
      </w:pPr>
      <w:bookmarkStart w:id="5" w:name="_Toc27378743"/>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7378744"/>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7" w:name="_Toc27378745"/>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7378746"/>
      <w:r>
        <w:t>Khảo sát dự án</w:t>
      </w:r>
      <w:bookmarkEnd w:id="8"/>
    </w:p>
    <w:p w14:paraId="4EFA2D31" w14:textId="5D50767E" w:rsidR="00344D7B" w:rsidRDefault="00344D7B" w:rsidP="00A9178E">
      <w:pPr>
        <w:pStyle w:val="Heading2"/>
      </w:pPr>
      <w:bookmarkStart w:id="9" w:name="_Toc27378747"/>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10" w:name="_Toc27378748"/>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7378749"/>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7378750"/>
      <w:r>
        <w:t>Phạm vi</w:t>
      </w:r>
      <w:r w:rsidR="00DD00D8">
        <w:t xml:space="preserve"> dự án</w:t>
      </w:r>
      <w:bookmarkEnd w:id="12"/>
    </w:p>
    <w:p w14:paraId="4FFBB55D" w14:textId="77777777" w:rsidR="00B510F7" w:rsidRPr="0044021C" w:rsidRDefault="00B510F7" w:rsidP="00B510F7">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bookmarkStart w:id="13" w:name="_Toc27378751"/>
      <w:r>
        <w:t>Giao tiếp/Trao đổi thông tin</w:t>
      </w:r>
      <w:bookmarkEnd w:id="13"/>
    </w:p>
    <w:p w14:paraId="78CEF8C6" w14:textId="34BFFB5E" w:rsidR="00A80DD4" w:rsidRDefault="00802E21" w:rsidP="00A80DD4">
      <w:pPr>
        <w:pStyle w:val="Heading2"/>
      </w:pPr>
      <w:bookmarkStart w:id="14" w:name="_Toc27378752"/>
      <w:r w:rsidRPr="00802E21">
        <w:t xml:space="preserve">Các qui định về </w:t>
      </w:r>
      <w:r w:rsidR="00A80DD4">
        <w:t>trao đổi</w:t>
      </w:r>
      <w:r>
        <w:t xml:space="preserve"> </w:t>
      </w:r>
      <w:r w:rsidR="001461EB">
        <w:t xml:space="preserve">trong </w:t>
      </w:r>
      <w:r>
        <w:t>nội bộ</w:t>
      </w:r>
      <w:bookmarkEnd w:id="14"/>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p>
    <w:p w14:paraId="5042BED5" w14:textId="16616CE0" w:rsidR="00802E21" w:rsidRDefault="00802E21" w:rsidP="00A80DD4">
      <w:pPr>
        <w:pStyle w:val="Heading2"/>
      </w:pPr>
      <w:bookmarkStart w:id="15" w:name="_Toc27378753"/>
      <w:r w:rsidRPr="00802E21">
        <w:t xml:space="preserve">Các qui định về </w:t>
      </w:r>
      <w:r w:rsidR="00A80DD4">
        <w:t>trao đổi</w:t>
      </w:r>
      <w:r>
        <w:t xml:space="preserve"> với khách hàng</w:t>
      </w:r>
      <w:bookmarkEnd w:id="15"/>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6" w:name="_Toc27378754"/>
      <w:r w:rsidRPr="161F1C4C">
        <w:t>Ước lượng chung</w:t>
      </w:r>
      <w:bookmarkEnd w:id="16"/>
    </w:p>
    <w:p w14:paraId="486E4519" w14:textId="6B9C9826" w:rsidR="00464FA9" w:rsidRDefault="161F1C4C" w:rsidP="00E31DB9">
      <w:pPr>
        <w:pStyle w:val="Heading2"/>
      </w:pPr>
      <w:bookmarkStart w:id="17" w:name="_Toc27378755"/>
      <w:r>
        <w:t>Ước lượng tính năng</w:t>
      </w:r>
      <w:bookmarkEnd w:id="17"/>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0B266D4C" w:rsidR="00B34199" w:rsidRDefault="161F1C4C" w:rsidP="00B34199">
      <w:pPr>
        <w:pStyle w:val="Heading2"/>
      </w:pPr>
      <w:bookmarkStart w:id="18" w:name="_Toc27378756"/>
      <w:r>
        <w:lastRenderedPageBreak/>
        <w:t>Work Breakdown Structure</w:t>
      </w:r>
      <w:bookmarkEnd w:id="18"/>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5"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fldSimple w:instr=" STYLEREF 1 \s ">
        <w:r w:rsidR="00015243">
          <w:rPr>
            <w:noProof/>
          </w:rPr>
          <w:t>5</w:t>
        </w:r>
      </w:fldSimple>
      <w:r w:rsidR="00015243">
        <w:noBreakHyphen/>
      </w:r>
      <w:fldSimple w:instr=" SEQ Figure \* ARABIC \s 1 ">
        <w:r w:rsidR="00015243">
          <w:rPr>
            <w:noProof/>
          </w:rPr>
          <w:t>1</w:t>
        </w:r>
      </w:fldSimple>
      <w:r>
        <w:t>: Biểu đồ WBS cho dự án</w:t>
      </w:r>
    </w:p>
    <w:p w14:paraId="7CB60D16" w14:textId="7C752AC3" w:rsidR="002814C8" w:rsidRDefault="161F1C4C" w:rsidP="00E31DB9">
      <w:pPr>
        <w:pStyle w:val="Heading2"/>
      </w:pPr>
      <w:bookmarkStart w:id="19" w:name="_Toc27378757"/>
      <w:r>
        <w:t>Ước lượng thời gian</w:t>
      </w:r>
      <w:bookmarkEnd w:id="19"/>
    </w:p>
    <w:p w14:paraId="4CAA1D6E" w14:textId="1630F74B" w:rsidR="00612FB1" w:rsidRPr="00451DC3" w:rsidRDefault="00561B0E" w:rsidP="00612FB1">
      <w:r>
        <w:t>Thời gian cần thiết làm dự án là trong khoảng 24-26 ngày</w:t>
      </w:r>
      <w:r w:rsidR="00360A39">
        <w:t xml:space="preserve"> dựa trên WBS</w:t>
      </w:r>
      <w:r>
        <w:t>.</w:t>
      </w:r>
    </w:p>
    <w:p w14:paraId="33628FB7" w14:textId="77777777" w:rsidR="00D466C7" w:rsidRDefault="161F1C4C" w:rsidP="00E31DB9">
      <w:pPr>
        <w:pStyle w:val="Heading2"/>
      </w:pPr>
      <w:bookmarkStart w:id="20" w:name="_Toc27378758"/>
      <w:r>
        <w:lastRenderedPageBreak/>
        <w:t>Ước lượng rủi ro</w:t>
      </w:r>
      <w:bookmarkEnd w:id="20"/>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16"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14:paraId="5532CC94" w14:textId="4F7211A5" w:rsidR="00E31DB9" w:rsidRDefault="161F1C4C" w:rsidP="00E31DB9">
      <w:pPr>
        <w:pStyle w:val="Heading1"/>
      </w:pPr>
      <w:bookmarkStart w:id="21" w:name="_Toc27378759"/>
      <w:r>
        <w:t>Ước lượng giá thành</w:t>
      </w:r>
      <w:bookmarkEnd w:id="21"/>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2" w:name="_Toc27378760"/>
      <w:r>
        <w:t>Ước lượng chất lượng</w:t>
      </w:r>
      <w:bookmarkEnd w:id="22"/>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3" w:name="_Toc27378761"/>
      <w:r>
        <w:t>Phân tích thiết kế</w:t>
      </w:r>
      <w:bookmarkEnd w:id="23"/>
      <w:r>
        <w:t xml:space="preserve"> </w:t>
      </w:r>
    </w:p>
    <w:p w14:paraId="4870C85E" w14:textId="05698BF9" w:rsidR="003F1120" w:rsidRDefault="161F1C4C" w:rsidP="003F1120">
      <w:pPr>
        <w:pStyle w:val="Heading2"/>
        <w:rPr>
          <w:lang w:eastAsia="en-US" w:bidi="ar-SA"/>
        </w:rPr>
      </w:pPr>
      <w:bookmarkStart w:id="24" w:name="_Toc27378762"/>
      <w:r w:rsidRPr="161F1C4C">
        <w:rPr>
          <w:lang w:eastAsia="en-US" w:bidi="ar-SA"/>
        </w:rPr>
        <w:t>Mô hình tích hợp phần cứng/phần mềm</w:t>
      </w:r>
      <w:bookmarkEnd w:id="24"/>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5" w:name="_Toc27378763"/>
      <w:r w:rsidRPr="161F1C4C">
        <w:rPr>
          <w:lang w:eastAsia="en-US" w:bidi="ar-SA"/>
        </w:rPr>
        <w:lastRenderedPageBreak/>
        <w:t>Giao diện</w:t>
      </w:r>
      <w:bookmarkEnd w:id="25"/>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6" w:name="_Toc27378764"/>
      <w:r w:rsidRPr="161F1C4C">
        <w:rPr>
          <w:lang w:eastAsia="en-US" w:bidi="ar-SA"/>
        </w:rPr>
        <w:t>Cơ sở dữ liệu</w:t>
      </w:r>
      <w:bookmarkEnd w:id="26"/>
    </w:p>
    <w:p w14:paraId="3B50DAF4" w14:textId="0CB9F6DC" w:rsidR="3EEA2E24" w:rsidRPr="002B72E7" w:rsidRDefault="161F1C4C" w:rsidP="3EEA2E24">
      <w:pPr>
        <w:rPr>
          <w:lang w:val="vi-VN"/>
        </w:rPr>
      </w:pPr>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bookmarkStart w:id="27" w:name="_Toc27378765"/>
      <w:r w:rsidRPr="161F1C4C">
        <w:rPr>
          <w:lang w:eastAsia="en-US" w:bidi="ar-SA"/>
        </w:rPr>
        <w:t>Mạng</w:t>
      </w:r>
      <w:bookmarkEnd w:id="27"/>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8" w:name="_Toc27378766"/>
      <w:r>
        <w:t>Giám sát dự án</w:t>
      </w:r>
      <w:bookmarkEnd w:id="28"/>
    </w:p>
    <w:p w14:paraId="36610AD8" w14:textId="10D1CC69" w:rsidR="00F45E06" w:rsidRDefault="161F1C4C" w:rsidP="00F45E06">
      <w:pPr>
        <w:pStyle w:val="Heading2"/>
      </w:pPr>
      <w:bookmarkStart w:id="29" w:name="_Toc27378767"/>
      <w:r>
        <w:t>Trả lời câu hỏi</w:t>
      </w:r>
      <w:bookmarkEnd w:id="29"/>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30" w:name="_Toc27378768"/>
      <w:r w:rsidRPr="155BEDE7">
        <w:rPr>
          <w:rFonts w:eastAsia="Tahoma" w:cs="Tahoma"/>
        </w:rPr>
        <w:lastRenderedPageBreak/>
        <w:t>Đóng dự án</w:t>
      </w:r>
      <w:bookmarkEnd w:id="30"/>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31" w:name="_Toc27378769"/>
      <w:r>
        <w:t>Quản lý mã nguồn</w:t>
      </w:r>
      <w:bookmarkEnd w:id="31"/>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2" w:name="_Toc27378770"/>
      <w:r>
        <w:t>Quản lý công việc</w:t>
      </w:r>
      <w:bookmarkEnd w:id="32"/>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bookmarkStart w:id="33" w:name="_Toc27378771"/>
      <w:r w:rsidRPr="6F402745">
        <w:rPr>
          <w:lang w:eastAsia="en-US" w:bidi="ar-SA"/>
        </w:rPr>
        <w:t>Danh mục tài liệu liên quan</w:t>
      </w:r>
      <w:bookmarkEnd w:id="33"/>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21763" w14:textId="77777777" w:rsidR="00176C54" w:rsidRDefault="00176C54">
      <w:r>
        <w:separator/>
      </w:r>
    </w:p>
    <w:p w14:paraId="3DB7F261" w14:textId="77777777" w:rsidR="00176C54" w:rsidRDefault="00176C54"/>
  </w:endnote>
  <w:endnote w:type="continuationSeparator" w:id="0">
    <w:p w14:paraId="53564642" w14:textId="77777777" w:rsidR="00176C54" w:rsidRDefault="00176C54">
      <w:r>
        <w:continuationSeparator/>
      </w:r>
    </w:p>
    <w:p w14:paraId="2FD23F86" w14:textId="77777777" w:rsidR="00176C54" w:rsidRDefault="00176C54"/>
  </w:endnote>
  <w:endnote w:type="continuationNotice" w:id="1">
    <w:p w14:paraId="1C780A38" w14:textId="77777777" w:rsidR="00176C54" w:rsidRDefault="00176C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176C54" w:rsidRDefault="00176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176C54" w:rsidRPr="009A57EC" w:rsidRDefault="00176C54"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176C54" w:rsidRPr="00932976" w:rsidRDefault="00176C54"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176C54" w:rsidRPr="00932976" w:rsidRDefault="00176C54"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176C54" w:rsidRDefault="00176C54"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176C54" w:rsidRDefault="00176C54">
    <w:pPr>
      <w:pStyle w:val="Footer"/>
      <w:rPr>
        <w:i/>
        <w:color w:val="003366"/>
      </w:rPr>
    </w:pPr>
  </w:p>
  <w:p w14:paraId="2B3DBBFD" w14:textId="77777777" w:rsidR="00176C54" w:rsidRDefault="00176C54">
    <w:pPr>
      <w:pStyle w:val="Footer"/>
      <w:rPr>
        <w:i/>
        <w:color w:val="003366"/>
      </w:rPr>
    </w:pPr>
  </w:p>
  <w:p w14:paraId="7A61AF73" w14:textId="77777777" w:rsidR="00176C54" w:rsidRPr="00932976" w:rsidRDefault="00176C54">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176C54" w:rsidRDefault="00176C54"/>
  <w:p w14:paraId="7F403060" w14:textId="77777777" w:rsidR="00176C54" w:rsidRDefault="00176C5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176C54" w:rsidRPr="001022FF" w:rsidRDefault="00176C54"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176C54" w:rsidRDefault="00176C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8E09A" w14:textId="77777777" w:rsidR="00176C54" w:rsidRDefault="00176C54">
      <w:r>
        <w:separator/>
      </w:r>
    </w:p>
    <w:p w14:paraId="4AAD6ADB" w14:textId="77777777" w:rsidR="00176C54" w:rsidRDefault="00176C54"/>
  </w:footnote>
  <w:footnote w:type="continuationSeparator" w:id="0">
    <w:p w14:paraId="03066224" w14:textId="77777777" w:rsidR="00176C54" w:rsidRDefault="00176C54">
      <w:r>
        <w:continuationSeparator/>
      </w:r>
    </w:p>
    <w:p w14:paraId="26EFC13E" w14:textId="77777777" w:rsidR="00176C54" w:rsidRDefault="00176C54"/>
  </w:footnote>
  <w:footnote w:type="continuationNotice" w:id="1">
    <w:p w14:paraId="4AB5BDF0" w14:textId="77777777" w:rsidR="00176C54" w:rsidRDefault="00176C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176C54" w:rsidRDefault="00176C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176C54" w:rsidRPr="009A57EC" w:rsidRDefault="00176C54"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176C54" w:rsidRDefault="00176C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176C54" w:rsidRDefault="00176C5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176C54" w:rsidRPr="00AB15C8" w:rsidRDefault="00176C54"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176C54" w:rsidRPr="00D51159" w:rsidRDefault="00176C5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176C54" w:rsidRPr="00D51159" w:rsidRDefault="00176C5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176C54" w:rsidRDefault="00176C5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176C54" w:rsidRDefault="00176C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8433"/>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76C54"/>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477B"/>
    <w:rsid w:val="003E575B"/>
    <w:rsid w:val="003E6A70"/>
    <w:rsid w:val="003E6FB7"/>
    <w:rsid w:val="003E7A60"/>
    <w:rsid w:val="003F1120"/>
    <w:rsid w:val="003F4E43"/>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357F8"/>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26D6F"/>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8EC"/>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067"/>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66D"/>
    <w:rsid w:val="00D819FD"/>
    <w:rsid w:val="00D827AE"/>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theme" Target="theme/theme1.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0256F-8508-6748-B3B3-452BAFEC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15037</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2019-12-16T01:53:00Z</dcterms:created>
  <dcterms:modified xsi:type="dcterms:W3CDTF">2019-12-16T01:53:00Z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